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5183"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BALA</w:t>
      </w:r>
      <w:r>
        <w:rPr>
          <w:rFonts w:asciiTheme="minorHAnsi" w:eastAsia="Verdana" w:hAnsiTheme="minorHAnsi" w:cstheme="minorHAnsi"/>
          <w:b/>
          <w:sz w:val="24"/>
          <w:szCs w:val="24"/>
        </w:rPr>
        <w:tab/>
      </w:r>
      <w:r>
        <w:rPr>
          <w:rFonts w:asciiTheme="minorHAnsi" w:eastAsia="Verdana" w:hAnsiTheme="minorHAnsi" w:cstheme="minorHAnsi"/>
          <w:b/>
          <w:sz w:val="24"/>
          <w:szCs w:val="24"/>
        </w:rPr>
        <w:tab/>
      </w:r>
    </w:p>
    <w:p w14:paraId="289B02F5" w14:textId="77777777" w:rsidR="00AC012E" w:rsidRDefault="00AC012E">
      <w:pPr>
        <w:spacing w:after="0" w:line="100" w:lineRule="atLeast"/>
        <w:rPr>
          <w:rFonts w:asciiTheme="minorHAnsi" w:eastAsia="Verdana" w:hAnsiTheme="minorHAnsi" w:cstheme="minorHAnsi"/>
          <w:b/>
          <w:sz w:val="24"/>
          <w:szCs w:val="24"/>
        </w:rPr>
      </w:pPr>
    </w:p>
    <w:p w14:paraId="5DCD27DA" w14:textId="08006FEA"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 xml:space="preserve">E-Mail: </w:t>
      </w:r>
      <w:r w:rsidRPr="0093302A">
        <w:rPr>
          <w:rFonts w:asciiTheme="minorHAnsi" w:eastAsia="Verdana" w:hAnsiTheme="minorHAnsi" w:cstheme="minorHAnsi"/>
          <w:b/>
          <w:sz w:val="24"/>
          <w:szCs w:val="24"/>
        </w:rPr>
        <w:t>balu.genai1524@gmail.com</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Mobile: +91 </w:t>
      </w:r>
      <w:r w:rsidR="00932664">
        <w:rPr>
          <w:rFonts w:asciiTheme="minorHAnsi" w:eastAsia="Verdana" w:hAnsiTheme="minorHAnsi" w:cstheme="minorHAnsi"/>
          <w:b/>
          <w:sz w:val="24"/>
          <w:szCs w:val="24"/>
        </w:rPr>
        <w:t>6303514152</w:t>
      </w:r>
    </w:p>
    <w:p w14:paraId="227EAE8A" w14:textId="77777777" w:rsidR="00AC012E" w:rsidRDefault="00AC012E">
      <w:pPr>
        <w:spacing w:after="0" w:line="100" w:lineRule="atLeast"/>
        <w:rPr>
          <w:rFonts w:asciiTheme="minorHAnsi" w:eastAsia="Verdana" w:hAnsiTheme="minorHAnsi" w:cstheme="minorHAnsi"/>
          <w:b/>
          <w:sz w:val="24"/>
          <w:szCs w:val="24"/>
        </w:rPr>
      </w:pPr>
    </w:p>
    <w:p w14:paraId="70FA9D86"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 xml:space="preserve">Overall Experience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p>
    <w:p w14:paraId="597A2320" w14:textId="77777777" w:rsidR="00AC012E" w:rsidRDefault="00AC012E">
      <w:pPr>
        <w:spacing w:after="0" w:line="100" w:lineRule="atLeast"/>
        <w:rPr>
          <w:rFonts w:asciiTheme="minorHAnsi" w:eastAsia="Verdana" w:hAnsiTheme="minorHAnsi" w:cstheme="minorHAnsi"/>
          <w:b/>
          <w:sz w:val="24"/>
          <w:szCs w:val="24"/>
        </w:rPr>
      </w:pPr>
    </w:p>
    <w:p w14:paraId="3DA26FCC" w14:textId="77777777" w:rsidR="00AC012E" w:rsidRDefault="0093302A">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Data Scientist with 5+ years of hands-on experience in business problem solving using Data Science with python. </w:t>
      </w:r>
    </w:p>
    <w:p w14:paraId="1BA7B18A" w14:textId="77777777" w:rsidR="00AC012E" w:rsidRDefault="0093302A">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Provide the necessary insights, analytic’s, and business intelligence to aid decision-making.</w:t>
      </w:r>
    </w:p>
    <w:p w14:paraId="0B52B91A" w14:textId="3991D829" w:rsidR="00AC012E" w:rsidRDefault="0093302A">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Excellent interpersonal and communication skills, </w:t>
      </w:r>
      <w:r w:rsidR="00BA40B8">
        <w:rPr>
          <w:rFonts w:asciiTheme="minorHAnsi" w:eastAsia="Times New Roman" w:hAnsiTheme="minorHAnsi" w:cstheme="minorHAnsi"/>
          <w:sz w:val="24"/>
          <w:szCs w:val="24"/>
        </w:rPr>
        <w:t>teamwork,</w:t>
      </w:r>
      <w:r>
        <w:rPr>
          <w:rFonts w:asciiTheme="minorHAnsi" w:eastAsia="Times New Roman" w:hAnsiTheme="minorHAnsi" w:cstheme="minorHAnsi"/>
          <w:sz w:val="24"/>
          <w:szCs w:val="24"/>
        </w:rPr>
        <w:t xml:space="preserve"> and leadership qualities.</w:t>
      </w:r>
    </w:p>
    <w:p w14:paraId="7F93D63C" w14:textId="146188D6" w:rsidR="00AC012E" w:rsidRDefault="0093302A">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Experienced at creating data regression models, using predictive data modeling, and analyzing data mining algorithms to deliver insights and implement action-oriented solutions to complex business problems.</w:t>
      </w:r>
    </w:p>
    <w:p w14:paraId="040EAFEE" w14:textId="6F8A601A" w:rsidR="009B439A" w:rsidRDefault="0093302A">
      <w:pPr>
        <w:numPr>
          <w:ilvl w:val="0"/>
          <w:numId w:val="1"/>
        </w:numPr>
        <w:spacing w:after="0" w:line="100" w:lineRule="atLeast"/>
        <w:jc w:val="both"/>
        <w:rPr>
          <w:rFonts w:asciiTheme="minorHAnsi" w:eastAsia="Times New Roman" w:hAnsiTheme="minorHAnsi" w:cstheme="minorHAnsi"/>
          <w:sz w:val="24"/>
          <w:szCs w:val="24"/>
        </w:rPr>
      </w:pPr>
      <w:r w:rsidRPr="4E579325">
        <w:rPr>
          <w:lang w:val="en-IN"/>
        </w:rPr>
        <w:t xml:space="preserve">Design and develop scalable </w:t>
      </w:r>
      <w:r w:rsidRPr="4E579325">
        <w:rPr>
          <w:b/>
          <w:bCs/>
          <w:lang w:val="en-IN"/>
        </w:rPr>
        <w:t>web applications</w:t>
      </w:r>
      <w:r w:rsidRPr="4E579325">
        <w:rPr>
          <w:lang w:val="en-IN"/>
        </w:rPr>
        <w:t xml:space="preserve"> and </w:t>
      </w:r>
      <w:r w:rsidRPr="4E579325">
        <w:rPr>
          <w:b/>
          <w:bCs/>
          <w:lang w:val="en-IN"/>
        </w:rPr>
        <w:t>AI-powered dashboards</w:t>
      </w:r>
      <w:r w:rsidRPr="4E579325">
        <w:rPr>
          <w:lang w:val="en-IN"/>
        </w:rPr>
        <w:t xml:space="preserve"> using</w:t>
      </w:r>
      <w:r>
        <w:rPr>
          <w:lang w:val="en-IN"/>
        </w:rPr>
        <w:t xml:space="preserve"> </w:t>
      </w:r>
      <w:r w:rsidRPr="4E579325">
        <w:rPr>
          <w:b/>
          <w:bCs/>
          <w:lang w:val="en-IN"/>
        </w:rPr>
        <w:t>Python</w:t>
      </w:r>
      <w:r w:rsidR="008138B5">
        <w:rPr>
          <w:b/>
          <w:bCs/>
          <w:lang w:val="en-IN"/>
        </w:rPr>
        <w:t xml:space="preserve"> Pandas, Numpy, Matplotlib, Seaborn </w:t>
      </w:r>
      <w:r w:rsidRPr="4E579325">
        <w:rPr>
          <w:b/>
          <w:bCs/>
          <w:lang w:val="en-IN"/>
        </w:rPr>
        <w:t>(FastAPI/Flask)</w:t>
      </w:r>
      <w:r w:rsidRPr="4E579325">
        <w:rPr>
          <w:lang w:val="en-IN"/>
        </w:rPr>
        <w:t>.</w:t>
      </w:r>
    </w:p>
    <w:p w14:paraId="658EBA0D" w14:textId="7772B54B" w:rsidR="00AC012E" w:rsidRDefault="0093302A">
      <w:pPr>
        <w:pStyle w:val="ListParagraph"/>
        <w:numPr>
          <w:ilvl w:val="0"/>
          <w:numId w:val="1"/>
        </w:numPr>
        <w:jc w:val="both"/>
        <w:rPr>
          <w:rFonts w:asciiTheme="minorHAnsi" w:hAnsiTheme="minorHAnsi" w:cstheme="minorHAnsi"/>
        </w:rPr>
      </w:pPr>
      <w:r>
        <w:rPr>
          <w:rFonts w:asciiTheme="minorHAnsi" w:hAnsiTheme="minorHAnsi" w:cstheme="minorHAnsi"/>
        </w:rPr>
        <w:t xml:space="preserve">Experience in Machine Learning, Statistical Analysis, Statistical Modeling, Hypothesis Testing, Model Deployment, Data Engineering, Deep Learning, Python and </w:t>
      </w:r>
      <w:r>
        <w:rPr>
          <w:rFonts w:asciiTheme="minorHAnsi" w:hAnsiTheme="minorHAnsi" w:cstheme="minorHAnsi"/>
          <w:b/>
          <w:bCs/>
        </w:rPr>
        <w:t>Gen-AI,</w:t>
      </w:r>
      <w:r>
        <w:rPr>
          <w:rFonts w:asciiTheme="minorHAnsi" w:hAnsiTheme="minorHAnsi" w:cstheme="minorHAnsi"/>
        </w:rPr>
        <w:t xml:space="preserve"> </w:t>
      </w:r>
      <w:r w:rsidRPr="008138B5">
        <w:rPr>
          <w:rFonts w:asciiTheme="minorHAnsi" w:hAnsiTheme="minorHAnsi" w:cstheme="minorHAnsi"/>
          <w:b/>
          <w:bCs/>
        </w:rPr>
        <w:t>Open AI,</w:t>
      </w:r>
      <w:r w:rsidR="008138B5">
        <w:rPr>
          <w:rFonts w:asciiTheme="minorHAnsi" w:hAnsiTheme="minorHAnsi" w:cstheme="minorHAnsi"/>
          <w:b/>
          <w:bCs/>
        </w:rPr>
        <w:t xml:space="preserve">Chat-GPT </w:t>
      </w:r>
      <w:r w:rsidRPr="008138B5">
        <w:rPr>
          <w:rFonts w:asciiTheme="minorHAnsi" w:hAnsiTheme="minorHAnsi" w:cstheme="minorHAnsi"/>
          <w:b/>
          <w:bCs/>
        </w:rPr>
        <w:t xml:space="preserve"> Large Language Models, BERT, Mistral7B, Transformers</w:t>
      </w:r>
      <w:r>
        <w:rPr>
          <w:rFonts w:asciiTheme="minorHAnsi" w:hAnsiTheme="minorHAnsi" w:cstheme="minorHAnsi"/>
        </w:rPr>
        <w:t>.</w:t>
      </w:r>
    </w:p>
    <w:p w14:paraId="2F84611C"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 xml:space="preserve">Expertise in Natural Language Processing, Text Mining, Text Processing Techniques, Multi-Label Classification, Named Entity Recognition (NER), </w:t>
      </w:r>
      <w:r>
        <w:rPr>
          <w:rFonts w:asciiTheme="minorHAnsi" w:eastAsia="Verdana" w:hAnsiTheme="minorHAnsi" w:cstheme="minorHAnsi"/>
          <w:sz w:val="24"/>
          <w:szCs w:val="24"/>
        </w:rPr>
        <w:t>Word Embedding ELMO</w:t>
      </w:r>
      <w:r>
        <w:rPr>
          <w:rFonts w:asciiTheme="minorHAnsi" w:hAnsiTheme="minorHAnsi" w:cstheme="minorHAnsi"/>
          <w:sz w:val="24"/>
          <w:szCs w:val="24"/>
        </w:rPr>
        <w:t>.</w:t>
      </w:r>
    </w:p>
    <w:p w14:paraId="048E4797"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 xml:space="preserve"> </w:t>
      </w:r>
      <w:r>
        <w:rPr>
          <w:rFonts w:asciiTheme="minorHAnsi" w:eastAsia="Verdana" w:hAnsiTheme="minorHAnsi" w:cstheme="minorHAnsi"/>
          <w:sz w:val="24"/>
          <w:szCs w:val="24"/>
        </w:rPr>
        <w:t>Have good hands-on experience with frameworks like Sci-Kit Learn, Keras, and Tensor Flow, NLTK, Genism, SpaCy, LangChain, Huggingface Transformers, Mlops, LLMops and Devops</w:t>
      </w:r>
    </w:p>
    <w:p w14:paraId="615D2C38" w14:textId="60191FD6"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Expertise in creating end to end solution, from data wrangling, EDA to model building, Model Deployment</w:t>
      </w:r>
      <w:r w:rsidR="00971316">
        <w:rPr>
          <w:rFonts w:asciiTheme="minorHAnsi" w:hAnsiTheme="minorHAnsi" w:cstheme="minorHAnsi"/>
          <w:sz w:val="24"/>
          <w:szCs w:val="24"/>
        </w:rPr>
        <w:t xml:space="preserve"> </w:t>
      </w:r>
      <w:r>
        <w:rPr>
          <w:rFonts w:asciiTheme="minorHAnsi" w:hAnsiTheme="minorHAnsi" w:cstheme="minorHAnsi"/>
          <w:sz w:val="24"/>
          <w:szCs w:val="24"/>
        </w:rPr>
        <w:t>(</w:t>
      </w:r>
      <w:r>
        <w:rPr>
          <w:rFonts w:asciiTheme="minorHAnsi" w:hAnsiTheme="minorHAnsi" w:cstheme="minorHAnsi"/>
          <w:b/>
          <w:bCs/>
          <w:sz w:val="24"/>
          <w:szCs w:val="24"/>
        </w:rPr>
        <w:t>Docker, Gitlab, Kubernetes engine, MLFlow, Kubeflow</w:t>
      </w:r>
      <w:r>
        <w:rPr>
          <w:rFonts w:asciiTheme="minorHAnsi" w:hAnsiTheme="minorHAnsi" w:cstheme="minorHAnsi"/>
          <w:sz w:val="24"/>
          <w:szCs w:val="24"/>
        </w:rPr>
        <w:t xml:space="preserve">), Model Monitoring </w:t>
      </w:r>
    </w:p>
    <w:p w14:paraId="4E763B4E"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Hands-on experience with ML model deployment, monitoring, and scaling</w:t>
      </w:r>
      <w:r>
        <w:rPr>
          <w:rFonts w:asciiTheme="minorHAnsi" w:eastAsia="Verdana" w:hAnsiTheme="minorHAnsi" w:cstheme="minorHAnsi"/>
          <w:b/>
          <w:bCs/>
          <w:sz w:val="24"/>
          <w:szCs w:val="24"/>
        </w:rPr>
        <w:t xml:space="preserve"> CI/CD</w:t>
      </w:r>
      <w:r>
        <w:rPr>
          <w:rFonts w:asciiTheme="minorHAnsi" w:eastAsia="Verdana" w:hAnsiTheme="minorHAnsi" w:cstheme="minorHAnsi"/>
          <w:sz w:val="24"/>
          <w:szCs w:val="24"/>
        </w:rPr>
        <w:t>.</w:t>
      </w:r>
    </w:p>
    <w:p w14:paraId="28CE0CCF"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Knowledge of data engineering best practices and data pipeline tools (Apache Airflow, Kafka).</w:t>
      </w:r>
    </w:p>
    <w:p w14:paraId="03CE2324"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Involved in various client demos, knowledge Transfer sessions and presentations.</w:t>
      </w:r>
    </w:p>
    <w:p w14:paraId="1626C990" w14:textId="77777777"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Excellent problem solving and analytical skills.</w:t>
      </w:r>
    </w:p>
    <w:p w14:paraId="690F569A" w14:textId="3295FF2D" w:rsidR="00AC012E" w:rsidRDefault="0093302A">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 xml:space="preserve">For protecting the security of your data and identities, on-premises resources, and the cloud components you control by using </w:t>
      </w:r>
      <w:r>
        <w:rPr>
          <w:rFonts w:asciiTheme="minorHAnsi" w:eastAsia="Verdana" w:hAnsiTheme="minorHAnsi" w:cstheme="minorHAnsi"/>
          <w:b/>
          <w:bCs/>
          <w:sz w:val="24"/>
          <w:szCs w:val="24"/>
        </w:rPr>
        <w:t>AWS</w:t>
      </w:r>
      <w:r>
        <w:rPr>
          <w:rFonts w:asciiTheme="minorHAnsi" w:eastAsia="Verdana" w:hAnsiTheme="minorHAnsi" w:cstheme="minorHAnsi"/>
          <w:sz w:val="24"/>
          <w:szCs w:val="24"/>
        </w:rPr>
        <w:t xml:space="preserve">, </w:t>
      </w:r>
      <w:r>
        <w:rPr>
          <w:rFonts w:asciiTheme="minorHAnsi" w:eastAsia="Verdana" w:hAnsiTheme="minorHAnsi" w:cstheme="minorHAnsi"/>
          <w:b/>
          <w:bCs/>
          <w:sz w:val="24"/>
          <w:szCs w:val="24"/>
        </w:rPr>
        <w:t>GCP</w:t>
      </w:r>
      <w:r>
        <w:rPr>
          <w:rFonts w:asciiTheme="minorHAnsi" w:eastAsia="Verdana" w:hAnsiTheme="minorHAnsi" w:cstheme="minorHAnsi"/>
          <w:sz w:val="24"/>
          <w:szCs w:val="24"/>
        </w:rPr>
        <w:t xml:space="preserve"> and </w:t>
      </w:r>
      <w:r>
        <w:rPr>
          <w:rFonts w:asciiTheme="minorHAnsi" w:eastAsia="Verdana" w:hAnsiTheme="minorHAnsi" w:cstheme="minorHAnsi"/>
          <w:b/>
          <w:bCs/>
          <w:sz w:val="24"/>
          <w:szCs w:val="24"/>
        </w:rPr>
        <w:t>Azure</w:t>
      </w:r>
      <w:r w:rsidR="00515125">
        <w:rPr>
          <w:rFonts w:asciiTheme="minorHAnsi" w:eastAsia="Verdana" w:hAnsiTheme="minorHAnsi" w:cstheme="minorHAnsi"/>
          <w:b/>
          <w:bCs/>
          <w:sz w:val="24"/>
          <w:szCs w:val="24"/>
        </w:rPr>
        <w:t xml:space="preserve"> AI search, copilot</w:t>
      </w:r>
      <w:r w:rsidR="008C62E1">
        <w:rPr>
          <w:rFonts w:asciiTheme="minorHAnsi" w:eastAsia="Verdana" w:hAnsiTheme="minorHAnsi" w:cstheme="minorHAnsi"/>
          <w:b/>
          <w:bCs/>
          <w:sz w:val="24"/>
          <w:szCs w:val="24"/>
        </w:rPr>
        <w:t xml:space="preserve"> studio</w:t>
      </w:r>
      <w:r w:rsidR="00515125">
        <w:rPr>
          <w:rFonts w:asciiTheme="minorHAnsi" w:eastAsia="Verdana" w:hAnsiTheme="minorHAnsi" w:cstheme="minorHAnsi"/>
          <w:b/>
          <w:bCs/>
          <w:sz w:val="24"/>
          <w:szCs w:val="24"/>
        </w:rPr>
        <w:t>, Azure function cli</w:t>
      </w:r>
      <w:r>
        <w:rPr>
          <w:rFonts w:asciiTheme="minorHAnsi" w:eastAsia="Verdana" w:hAnsiTheme="minorHAnsi" w:cstheme="minorHAnsi"/>
          <w:sz w:val="24"/>
          <w:szCs w:val="24"/>
        </w:rPr>
        <w:t xml:space="preserve"> clouds</w:t>
      </w:r>
    </w:p>
    <w:p w14:paraId="0C7A421E" w14:textId="77777777" w:rsidR="00AC012E" w:rsidRDefault="00AC012E">
      <w:pPr>
        <w:spacing w:after="0" w:line="100" w:lineRule="atLeast"/>
        <w:ind w:left="720"/>
        <w:jc w:val="both"/>
        <w:rPr>
          <w:rFonts w:asciiTheme="minorHAnsi" w:eastAsia="Verdana" w:hAnsiTheme="minorHAnsi" w:cstheme="minorHAnsi"/>
          <w:sz w:val="24"/>
          <w:szCs w:val="24"/>
        </w:rPr>
      </w:pPr>
    </w:p>
    <w:p w14:paraId="49472927"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Experience Summary</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p>
    <w:p w14:paraId="4A02961C" w14:textId="77777777" w:rsidR="00AC012E" w:rsidRDefault="0093302A">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p>
    <w:p w14:paraId="3E70F736" w14:textId="1297E400" w:rsidR="00515125" w:rsidRDefault="0093302A">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Working as a GEN-AI specialist in PWC 12-08-2025 to 10-10-2025</w:t>
      </w:r>
    </w:p>
    <w:p w14:paraId="60457AF3" w14:textId="2DBB38C4" w:rsidR="00AC012E" w:rsidRDefault="0093302A">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Working as </w:t>
      </w:r>
      <w:r w:rsidR="00515125">
        <w:rPr>
          <w:rFonts w:asciiTheme="minorHAnsi" w:eastAsia="Verdana" w:hAnsiTheme="minorHAnsi" w:cstheme="minorHAnsi"/>
          <w:sz w:val="24"/>
          <w:szCs w:val="24"/>
        </w:rPr>
        <w:t>an</w:t>
      </w:r>
      <w:r>
        <w:rPr>
          <w:rFonts w:asciiTheme="minorHAnsi" w:eastAsia="Verdana" w:hAnsiTheme="minorHAnsi" w:cstheme="minorHAnsi"/>
          <w:sz w:val="24"/>
          <w:szCs w:val="24"/>
        </w:rPr>
        <w:t xml:space="preserve"> ML Engineer in Random Trees 08-11-2023 to 26-04-2024.</w:t>
      </w:r>
    </w:p>
    <w:p w14:paraId="648AA0C1" w14:textId="77777777" w:rsidR="00AC012E" w:rsidRDefault="0093302A">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Working as a Data Scientist in Capgemini from 30-04-2021 to 6-6-2023.</w:t>
      </w:r>
    </w:p>
    <w:p w14:paraId="3545FC35" w14:textId="06193464" w:rsidR="00AC012E" w:rsidRDefault="0093302A">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Working as a Data Scientist in </w:t>
      </w:r>
      <w:r w:rsidR="00015691" w:rsidRPr="00015691">
        <w:rPr>
          <w:rFonts w:asciiTheme="minorHAnsi" w:eastAsia="Verdana" w:hAnsiTheme="minorHAnsi" w:cstheme="minorHAnsi"/>
          <w:sz w:val="24"/>
          <w:szCs w:val="24"/>
        </w:rPr>
        <w:t>Dionysus Technologies Pvt Ltd</w:t>
      </w:r>
      <w:r>
        <w:rPr>
          <w:rFonts w:asciiTheme="minorHAnsi" w:eastAsia="Verdana" w:hAnsiTheme="minorHAnsi" w:cstheme="minorHAnsi"/>
          <w:sz w:val="24"/>
          <w:szCs w:val="24"/>
        </w:rPr>
        <w:t xml:space="preserve"> from </w:t>
      </w:r>
      <w:r>
        <w:rPr>
          <w:rFonts w:asciiTheme="minorHAnsi" w:eastAsiaTheme="minorHAnsi" w:hAnsiTheme="minorHAnsi" w:cstheme="minorHAnsi"/>
          <w:sz w:val="24"/>
          <w:szCs w:val="24"/>
          <w:lang w:eastAsia="en-US"/>
        </w:rPr>
        <w:t>18-04-2018</w:t>
      </w:r>
      <w:r>
        <w:rPr>
          <w:rFonts w:ascii="TimesNewRoman,Bold" w:eastAsiaTheme="minorHAnsi" w:hAnsi="TimesNewRoman,Bold" w:cs="TimesNewRoman,Bold"/>
          <w:b/>
          <w:bCs/>
          <w:sz w:val="21"/>
          <w:szCs w:val="21"/>
          <w:lang w:eastAsia="en-US"/>
        </w:rPr>
        <w:t xml:space="preserve"> </w:t>
      </w:r>
      <w:r>
        <w:rPr>
          <w:rFonts w:ascii="TimesNewRoman" w:eastAsiaTheme="minorHAnsi" w:hAnsi="TimesNewRoman" w:cs="TimesNewRoman"/>
          <w:sz w:val="24"/>
          <w:szCs w:val="24"/>
          <w:lang w:eastAsia="en-US"/>
        </w:rPr>
        <w:t xml:space="preserve">to </w:t>
      </w:r>
      <w:r>
        <w:rPr>
          <w:rFonts w:ascii="TimesNewRoman,Bold" w:eastAsiaTheme="minorHAnsi" w:hAnsi="TimesNewRoman,Bold" w:cs="TimesNewRoman,Bold"/>
          <w:sz w:val="24"/>
          <w:szCs w:val="24"/>
          <w:lang w:eastAsia="en-US"/>
        </w:rPr>
        <w:t>23-04-2021.</w:t>
      </w:r>
    </w:p>
    <w:p w14:paraId="58E94CE7" w14:textId="77777777" w:rsidR="00AC012E" w:rsidRDefault="00AC012E">
      <w:pPr>
        <w:spacing w:after="0" w:line="100" w:lineRule="atLeast"/>
        <w:rPr>
          <w:rFonts w:asciiTheme="minorHAnsi" w:eastAsia="Verdana" w:hAnsiTheme="minorHAnsi" w:cstheme="minorHAnsi"/>
          <w:b/>
          <w:sz w:val="24"/>
          <w:szCs w:val="24"/>
        </w:rPr>
      </w:pPr>
    </w:p>
    <w:p w14:paraId="093816FC" w14:textId="77777777" w:rsidR="00AC012E" w:rsidRDefault="0093302A">
      <w:pPr>
        <w:spacing w:after="0" w:line="100" w:lineRule="atLeast"/>
        <w:rPr>
          <w:rFonts w:asciiTheme="minorHAnsi" w:hAnsiTheme="minorHAnsi" w:cstheme="minorHAnsi"/>
          <w:sz w:val="24"/>
          <w:szCs w:val="24"/>
        </w:rPr>
      </w:pPr>
      <w:r>
        <w:rPr>
          <w:rFonts w:asciiTheme="minorHAnsi" w:eastAsia="Verdana" w:hAnsiTheme="minorHAnsi" w:cstheme="minorHAnsi"/>
          <w:b/>
          <w:sz w:val="24"/>
          <w:szCs w:val="24"/>
        </w:rPr>
        <w:t>Education</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p>
    <w:p w14:paraId="47D66596" w14:textId="4C08AEA2" w:rsidR="00AC012E" w:rsidRDefault="0093302A">
      <w:pPr>
        <w:numPr>
          <w:ilvl w:val="0"/>
          <w:numId w:val="3"/>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 Tech in Electronics and Communication Engineering from-JNTUH</w:t>
      </w:r>
      <w:r w:rsidR="008138B5">
        <w:rPr>
          <w:rFonts w:asciiTheme="minorHAnsi" w:eastAsia="Verdana" w:hAnsiTheme="minorHAnsi" w:cstheme="minorHAnsi"/>
          <w:sz w:val="24"/>
          <w:szCs w:val="24"/>
        </w:rPr>
        <w:t xml:space="preserve"> -2015</w:t>
      </w:r>
    </w:p>
    <w:p w14:paraId="0704137F" w14:textId="77777777" w:rsidR="00AC012E" w:rsidRDefault="00AC012E">
      <w:pPr>
        <w:tabs>
          <w:tab w:val="left" w:pos="720"/>
        </w:tabs>
        <w:spacing w:after="0" w:line="100" w:lineRule="atLeast"/>
        <w:ind w:left="720"/>
        <w:rPr>
          <w:rFonts w:asciiTheme="minorHAnsi" w:eastAsia="Verdana" w:hAnsiTheme="minorHAnsi" w:cstheme="minorHAnsi"/>
          <w:sz w:val="24"/>
          <w:szCs w:val="24"/>
        </w:rPr>
      </w:pPr>
    </w:p>
    <w:p w14:paraId="426CA71C" w14:textId="77777777" w:rsidR="00AC012E" w:rsidRDefault="0093302A">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lastRenderedPageBreak/>
        <w:t xml:space="preserve">Technical Skills: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p>
    <w:p w14:paraId="5D53AAF2"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Languages </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Python, Generative AI, LLM, Open AI,Transformers</w:t>
      </w:r>
    </w:p>
    <w:p w14:paraId="6DD1F495"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Libraries </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Pandas, NumPy, Matplotlib, Seaborn, NLTK, Spacy</w:t>
      </w:r>
    </w:p>
    <w:p w14:paraId="2AA0DCD6"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Packages</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Sci-Kit learn, TensorFlow    </w:t>
      </w:r>
    </w:p>
    <w:p w14:paraId="7844B603"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Deep Learning Technologies   :       ANN, CNN, RNN, LSTM, LangChain, Huggingface</w:t>
      </w:r>
    </w:p>
    <w:p w14:paraId="7F077ABC"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Statistical/ML                             :       Linear/Logistic Regression, SVM, Random Forest</w:t>
      </w:r>
    </w:p>
    <w:p w14:paraId="5CFC82FE" w14:textId="395AE58E"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Database</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MySQL, Pgadmin, </w:t>
      </w:r>
      <w:r w:rsidR="00EE5CCA">
        <w:rPr>
          <w:rFonts w:asciiTheme="minorHAnsi" w:eastAsia="Verdana" w:hAnsiTheme="minorHAnsi" w:cstheme="minorHAnsi"/>
          <w:sz w:val="24"/>
          <w:szCs w:val="24"/>
        </w:rPr>
        <w:t>Vector Databases,</w:t>
      </w:r>
    </w:p>
    <w:p w14:paraId="5E3A3E7C" w14:textId="77777777" w:rsidR="00AC012E" w:rsidRDefault="0093302A">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Testing</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        Manual Testing</w:t>
      </w:r>
    </w:p>
    <w:p w14:paraId="7B7C10AE"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Professional Experience</w:t>
      </w:r>
    </w:p>
    <w:p w14:paraId="6198EA28" w14:textId="77777777" w:rsidR="00AC012E" w:rsidRDefault="00AC012E">
      <w:pPr>
        <w:spacing w:after="0" w:line="100" w:lineRule="atLeast"/>
        <w:rPr>
          <w:rFonts w:asciiTheme="minorHAnsi" w:eastAsia="Verdana" w:hAnsiTheme="minorHAnsi" w:cstheme="minorHAnsi"/>
          <w:b/>
          <w:sz w:val="24"/>
          <w:szCs w:val="24"/>
        </w:rPr>
      </w:pPr>
    </w:p>
    <w:p w14:paraId="425BDF9E" w14:textId="14C60894"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w:t>
      </w:r>
      <w:r w:rsidR="00515125">
        <w:rPr>
          <w:rFonts w:asciiTheme="minorHAnsi" w:eastAsia="Verdana" w:hAnsiTheme="minorHAnsi" w:cstheme="minorHAnsi"/>
          <w:b/>
          <w:sz w:val="24"/>
          <w:szCs w:val="24"/>
        </w:rPr>
        <w:t>1</w:t>
      </w:r>
    </w:p>
    <w:p w14:paraId="19862B2D" w14:textId="72587B99" w:rsidR="00515125" w:rsidRDefault="0093302A" w:rsidP="00515125">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 xml:space="preserve">Extendable Producer </w:t>
      </w:r>
      <w:r w:rsidR="00122FE4">
        <w:rPr>
          <w:rFonts w:asciiTheme="minorHAnsi" w:eastAsia="Verdana" w:hAnsiTheme="minorHAnsi" w:cstheme="minorHAnsi"/>
          <w:sz w:val="24"/>
          <w:szCs w:val="24"/>
        </w:rPr>
        <w:t xml:space="preserve">Responsibility </w:t>
      </w:r>
      <w:r>
        <w:rPr>
          <w:rFonts w:asciiTheme="minorHAnsi" w:eastAsia="Verdana" w:hAnsiTheme="minorHAnsi" w:cstheme="minorHAnsi"/>
          <w:sz w:val="24"/>
          <w:szCs w:val="24"/>
        </w:rPr>
        <w:t>(EPR)</w:t>
      </w:r>
    </w:p>
    <w:p w14:paraId="4B332CFF" w14:textId="0D0A7C18" w:rsidR="00515125" w:rsidRDefault="0093302A" w:rsidP="00515125">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PWC</w:t>
      </w:r>
    </w:p>
    <w:p w14:paraId="05520FB4" w14:textId="17CE92D0" w:rsidR="00515125" w:rsidRDefault="0093302A" w:rsidP="00515125">
      <w:pPr>
        <w:spacing w:after="0" w:line="100" w:lineRule="atLeast"/>
        <w:rPr>
          <w:rFonts w:asciiTheme="minorHAnsi" w:eastAsia="Verdana" w:hAnsiTheme="minorHAnsi" w:cstheme="minorHAnsi"/>
          <w:b/>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 xml:space="preserve">            </w:t>
      </w:r>
      <w:r>
        <w:rPr>
          <w:rFonts w:asciiTheme="minorHAnsi" w:eastAsia="Verdana" w:hAnsiTheme="minorHAnsi" w:cstheme="minorHAnsi"/>
        </w:rPr>
        <w:t>Gen-AI, LLM’s, Azure function cli, Copilot, Chatgpt 4.o,LLMops,</w:t>
      </w:r>
    </w:p>
    <w:p w14:paraId="3831106F" w14:textId="77777777" w:rsidR="00515125" w:rsidRDefault="0093302A" w:rsidP="00515125">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4D5033F6" w14:textId="77777777" w:rsidR="00515125" w:rsidRDefault="00515125" w:rsidP="00515125">
      <w:pPr>
        <w:spacing w:after="0" w:line="100" w:lineRule="atLeast"/>
        <w:rPr>
          <w:rFonts w:asciiTheme="minorHAnsi" w:eastAsia="Verdana" w:hAnsiTheme="minorHAnsi" w:cstheme="minorHAnsi"/>
          <w:sz w:val="24"/>
          <w:szCs w:val="24"/>
        </w:rPr>
      </w:pPr>
    </w:p>
    <w:p w14:paraId="18E642B4" w14:textId="77777777" w:rsidR="00515125" w:rsidRDefault="0093302A" w:rsidP="00515125">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Description:</w:t>
      </w:r>
    </w:p>
    <w:p w14:paraId="5499C12A" w14:textId="77777777" w:rsidR="00515125" w:rsidRDefault="00515125" w:rsidP="00515125">
      <w:pPr>
        <w:spacing w:after="0" w:line="100" w:lineRule="atLeast"/>
        <w:rPr>
          <w:rFonts w:asciiTheme="minorHAnsi" w:eastAsia="Verdana" w:hAnsiTheme="minorHAnsi" w:cstheme="minorHAnsi"/>
          <w:sz w:val="24"/>
          <w:szCs w:val="24"/>
        </w:rPr>
      </w:pPr>
    </w:p>
    <w:p w14:paraId="3AD7A6CD" w14:textId="3952D839" w:rsidR="00515125" w:rsidRDefault="0093302A" w:rsidP="00515125">
      <w:pPr>
        <w:spacing w:after="20" w:line="100" w:lineRule="atLeast"/>
        <w:jc w:val="both"/>
        <w:rPr>
          <w:rFonts w:asciiTheme="minorHAnsi" w:eastAsia="Verdana" w:hAnsiTheme="minorHAnsi" w:cstheme="minorHAnsi"/>
          <w:b/>
          <w:sz w:val="24"/>
          <w:szCs w:val="24"/>
        </w:rPr>
      </w:pPr>
      <w:r w:rsidRPr="00122FE4">
        <w:rPr>
          <w:rFonts w:asciiTheme="minorHAnsi" w:hAnsiTheme="minorHAnsi" w:cstheme="minorHAnsi"/>
          <w:sz w:val="24"/>
          <w:szCs w:val="24"/>
        </w:rPr>
        <w:t>EPR, or</w:t>
      </w:r>
      <w:r w:rsidRPr="00122FE4">
        <w:rPr>
          <w:rFonts w:asciiTheme="minorHAnsi" w:hAnsiTheme="minorHAnsi" w:cstheme="minorHAnsi"/>
          <w:color w:val="000000" w:themeColor="text1"/>
          <w:sz w:val="24"/>
          <w:szCs w:val="24"/>
        </w:rPr>
        <w:t> </w:t>
      </w:r>
      <w:hyperlink r:id="rId5" w:tgtFrame="_blank" w:history="1">
        <w:r w:rsidR="00515125" w:rsidRPr="00122FE4">
          <w:rPr>
            <w:rStyle w:val="Hyperlink"/>
            <w:rFonts w:asciiTheme="minorHAnsi" w:hAnsiTheme="minorHAnsi" w:cstheme="minorHAnsi"/>
            <w:color w:val="000000" w:themeColor="text1"/>
            <w:sz w:val="24"/>
            <w:szCs w:val="24"/>
            <w:u w:val="none"/>
          </w:rPr>
          <w:t>Extended Producer Responsibility</w:t>
        </w:r>
      </w:hyperlink>
      <w:r w:rsidRPr="00122FE4">
        <w:rPr>
          <w:rFonts w:asciiTheme="minorHAnsi" w:hAnsiTheme="minorHAnsi" w:cstheme="minorHAnsi"/>
          <w:sz w:val="24"/>
          <w:szCs w:val="24"/>
        </w:rPr>
        <w:t>, is a policy where producers are held responsible for the entire lifecycle of their products, from design to end-of-life management and disposal.</w:t>
      </w:r>
    </w:p>
    <w:p w14:paraId="7E26E51B" w14:textId="77777777" w:rsidR="00515125" w:rsidRDefault="0093302A" w:rsidP="00515125">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5302675" w14:textId="77777777" w:rsidR="00515125" w:rsidRDefault="0093302A" w:rsidP="00515125">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 (KT’s)</w:t>
      </w:r>
    </w:p>
    <w:p w14:paraId="134034D7" w14:textId="77777777" w:rsidR="00515125" w:rsidRDefault="0093302A" w:rsidP="00515125">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Procuring Data from Upstream systems</w:t>
      </w:r>
    </w:p>
    <w:p w14:paraId="7F6FD37F" w14:textId="1CBA3F44" w:rsidR="00515125" w:rsidRPr="00122FE4" w:rsidRDefault="0093302A" w:rsidP="00122FE4">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Setup and Requirements</w:t>
      </w:r>
    </w:p>
    <w:p w14:paraId="0011BEA1" w14:textId="77777777" w:rsidR="00515125" w:rsidRDefault="0093302A" w:rsidP="00515125">
      <w:pPr>
        <w:numPr>
          <w:ilvl w:val="0"/>
          <w:numId w:val="5"/>
        </w:numPr>
        <w:spacing w:after="0" w:line="100" w:lineRule="atLeast"/>
        <w:rPr>
          <w:rFonts w:asciiTheme="minorHAnsi" w:eastAsia="Verdana" w:hAnsiTheme="minorHAnsi" w:cstheme="minorHAnsi"/>
          <w:sz w:val="24"/>
          <w:szCs w:val="24"/>
        </w:rPr>
      </w:pPr>
      <w:r w:rsidRPr="4E579325">
        <w:rPr>
          <w:lang w:val="en-IN"/>
        </w:rPr>
        <w:t xml:space="preserve">Design and develop scalable </w:t>
      </w:r>
      <w:r w:rsidRPr="4E579325">
        <w:rPr>
          <w:b/>
          <w:bCs/>
          <w:lang w:val="en-IN"/>
        </w:rPr>
        <w:t>web applications</w:t>
      </w:r>
      <w:r w:rsidRPr="4E579325">
        <w:rPr>
          <w:lang w:val="en-IN"/>
        </w:rPr>
        <w:t xml:space="preserve"> and </w:t>
      </w:r>
      <w:r w:rsidRPr="4E579325">
        <w:rPr>
          <w:b/>
          <w:bCs/>
          <w:lang w:val="en-IN"/>
        </w:rPr>
        <w:t>AI-powered dashboards</w:t>
      </w:r>
      <w:r w:rsidRPr="4E579325">
        <w:rPr>
          <w:lang w:val="en-IN"/>
        </w:rPr>
        <w:t xml:space="preserve"> using</w:t>
      </w:r>
      <w:r>
        <w:rPr>
          <w:lang w:val="en-IN"/>
        </w:rPr>
        <w:t xml:space="preserve"> </w:t>
      </w:r>
      <w:r w:rsidRPr="00250FFE">
        <w:rPr>
          <w:b/>
          <w:bCs/>
          <w:lang w:val="en-IN"/>
        </w:rPr>
        <w:t>FastAPI</w:t>
      </w:r>
    </w:p>
    <w:p w14:paraId="43CAD3F8" w14:textId="62568830" w:rsidR="00515125" w:rsidRPr="00122FE4" w:rsidRDefault="0093302A" w:rsidP="00122FE4">
      <w:pPr>
        <w:numPr>
          <w:ilvl w:val="0"/>
          <w:numId w:val="5"/>
        </w:numPr>
        <w:spacing w:after="20" w:line="100" w:lineRule="atLeast"/>
        <w:jc w:val="both"/>
        <w:rPr>
          <w:rFonts w:asciiTheme="minorHAnsi" w:eastAsia="Verdana" w:hAnsiTheme="minorHAnsi" w:cstheme="minorHAnsi"/>
          <w:b/>
          <w:sz w:val="24"/>
          <w:szCs w:val="24"/>
        </w:rPr>
      </w:pPr>
      <w:r w:rsidRPr="4E579325">
        <w:rPr>
          <w:lang w:val="en-IN"/>
        </w:rPr>
        <w:t xml:space="preserve">Develop and optimize </w:t>
      </w:r>
      <w:r w:rsidRPr="4E579325">
        <w:rPr>
          <w:b/>
          <w:bCs/>
          <w:lang w:val="en-IN"/>
        </w:rPr>
        <w:t>LLM-based applications</w:t>
      </w:r>
      <w:r w:rsidRPr="4E579325">
        <w:rPr>
          <w:lang w:val="en-IN"/>
        </w:rPr>
        <w:t xml:space="preserve"> using </w:t>
      </w:r>
      <w:r w:rsidRPr="4E579325">
        <w:rPr>
          <w:b/>
          <w:bCs/>
          <w:lang w:val="en-IN"/>
        </w:rPr>
        <w:t>RAG, GraphRAG, and fine-tuned LLMs</w:t>
      </w:r>
      <w:r>
        <w:rPr>
          <w:b/>
          <w:bCs/>
          <w:lang w:val="en-IN"/>
        </w:rPr>
        <w:t xml:space="preserve"> OpenAI</w:t>
      </w:r>
      <w:r w:rsidR="00641FC9">
        <w:rPr>
          <w:b/>
          <w:bCs/>
          <w:lang w:val="en-IN"/>
        </w:rPr>
        <w:t xml:space="preserve"> chatgpt 4.0</w:t>
      </w:r>
      <w:r>
        <w:rPr>
          <w:b/>
          <w:bCs/>
          <w:lang w:val="en-IN"/>
        </w:rPr>
        <w:t>, Mistral7B,</w:t>
      </w:r>
      <w:r w:rsidR="00122FE4">
        <w:rPr>
          <w:b/>
          <w:bCs/>
          <w:lang w:val="en-IN"/>
        </w:rPr>
        <w:t xml:space="preserve"> Azure </w:t>
      </w:r>
      <w:r w:rsidR="00122FE4" w:rsidRPr="00122FE4">
        <w:rPr>
          <w:b/>
          <w:bCs/>
          <w:lang w:val="en-IN"/>
        </w:rPr>
        <w:t>AI Search, Copilot Studio, Azure AI Search Index</w:t>
      </w:r>
      <w:r w:rsidR="00122FE4">
        <w:rPr>
          <w:rFonts w:asciiTheme="minorHAnsi" w:eastAsia="Verdana" w:hAnsiTheme="minorHAnsi" w:cstheme="minorHAnsi"/>
          <w:b/>
          <w:bCs/>
          <w:sz w:val="24"/>
          <w:szCs w:val="24"/>
        </w:rPr>
        <w:t xml:space="preserve">,  </w:t>
      </w:r>
    </w:p>
    <w:p w14:paraId="5732B4C0" w14:textId="77777777" w:rsidR="00515125" w:rsidRDefault="0093302A" w:rsidP="00515125">
      <w:pPr>
        <w:numPr>
          <w:ilvl w:val="0"/>
          <w:numId w:val="5"/>
        </w:numPr>
        <w:spacing w:after="0" w:line="100" w:lineRule="atLeast"/>
        <w:rPr>
          <w:rFonts w:asciiTheme="minorHAnsi" w:eastAsia="Verdana" w:hAnsiTheme="minorHAnsi" w:cstheme="minorHAnsi"/>
          <w:sz w:val="24"/>
          <w:szCs w:val="24"/>
        </w:rPr>
      </w:pPr>
      <w:r w:rsidRPr="4E579325">
        <w:rPr>
          <w:b/>
          <w:bCs/>
          <w:lang w:val="en-IN"/>
        </w:rPr>
        <w:t>Vector databases</w:t>
      </w:r>
      <w:r w:rsidRPr="00250FFE">
        <w:rPr>
          <w:b/>
          <w:bCs/>
        </w:rPr>
        <w:t xml:space="preserve"> </w:t>
      </w:r>
      <w:r w:rsidRPr="00713876">
        <w:rPr>
          <w:b/>
          <w:bCs/>
        </w:rPr>
        <w:t>PostgreSQL</w:t>
      </w:r>
      <w:r w:rsidRPr="4E579325">
        <w:rPr>
          <w:b/>
          <w:bCs/>
          <w:lang w:val="en-IN"/>
        </w:rPr>
        <w:t xml:space="preserve"> (ChromaDB, Pinecone, FAISS)</w:t>
      </w:r>
      <w:r w:rsidRPr="4E579325">
        <w:rPr>
          <w:lang w:val="en-IN"/>
        </w:rPr>
        <w:t>.</w:t>
      </w:r>
    </w:p>
    <w:p w14:paraId="4DD4FEBB" w14:textId="2B3AEE5B" w:rsidR="00515125" w:rsidRPr="00122FE4" w:rsidRDefault="0093302A" w:rsidP="00122FE4">
      <w:pPr>
        <w:numPr>
          <w:ilvl w:val="0"/>
          <w:numId w:val="5"/>
        </w:numPr>
        <w:spacing w:after="0" w:line="100" w:lineRule="atLeast"/>
        <w:jc w:val="both"/>
        <w:rPr>
          <w:rFonts w:asciiTheme="minorHAnsi" w:eastAsia="Verdana" w:hAnsiTheme="minorHAnsi" w:cstheme="minorHAnsi"/>
          <w:b/>
          <w:sz w:val="24"/>
          <w:szCs w:val="24"/>
        </w:rPr>
      </w:pPr>
      <w:r w:rsidRPr="00122FE4">
        <w:rPr>
          <w:rFonts w:asciiTheme="minorHAnsi" w:eastAsia="Verdana" w:hAnsiTheme="minorHAnsi" w:cstheme="minorHAnsi"/>
          <w:sz w:val="24"/>
          <w:szCs w:val="24"/>
        </w:rPr>
        <w:t xml:space="preserve">Build, Deployment and Model monitoring in </w:t>
      </w:r>
      <w:r w:rsidR="00122FE4" w:rsidRPr="00122FE4">
        <w:rPr>
          <w:rFonts w:asciiTheme="minorHAnsi" w:eastAsia="Verdana" w:hAnsiTheme="minorHAnsi" w:cstheme="minorHAnsi"/>
          <w:b/>
          <w:bCs/>
          <w:sz w:val="24"/>
          <w:szCs w:val="24"/>
        </w:rPr>
        <w:t xml:space="preserve">Azure </w:t>
      </w:r>
    </w:p>
    <w:p w14:paraId="699F5A6D" w14:textId="77777777" w:rsidR="00515125" w:rsidRDefault="00515125">
      <w:pPr>
        <w:spacing w:after="0" w:line="100" w:lineRule="atLeast"/>
        <w:rPr>
          <w:rFonts w:asciiTheme="minorHAnsi" w:eastAsia="Verdana" w:hAnsiTheme="minorHAnsi" w:cstheme="minorHAnsi"/>
          <w:b/>
          <w:sz w:val="24"/>
          <w:szCs w:val="24"/>
        </w:rPr>
      </w:pPr>
    </w:p>
    <w:p w14:paraId="599E7721" w14:textId="6F010266"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#2</w:t>
      </w:r>
    </w:p>
    <w:p w14:paraId="2F4D18D0"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r>
      <w:r>
        <w:rPr>
          <w:rFonts w:asciiTheme="minorHAnsi" w:eastAsia="Verdana" w:hAnsiTheme="minorHAnsi" w:cstheme="minorHAnsi"/>
          <w:sz w:val="24"/>
          <w:szCs w:val="24"/>
        </w:rPr>
        <w:t>Document &amp; Application Processing-AI</w:t>
      </w:r>
      <w:r>
        <w:rPr>
          <w:rFonts w:asciiTheme="minorHAnsi" w:hAnsiTheme="minorHAnsi" w:cstheme="minorHAnsi"/>
          <w:sz w:val="24"/>
          <w:szCs w:val="24"/>
        </w:rPr>
        <w:t xml:space="preserve"> (DCAP)</w:t>
      </w:r>
    </w:p>
    <w:p w14:paraId="3BBDA5A6"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Random Trees</w:t>
      </w:r>
    </w:p>
    <w:p w14:paraId="7588B315" w14:textId="77777777" w:rsidR="00AC012E" w:rsidRDefault="0093302A">
      <w:pPr>
        <w:spacing w:after="0" w:line="100" w:lineRule="atLeast"/>
        <w:rPr>
          <w:rFonts w:asciiTheme="minorHAnsi" w:eastAsia="Verdana" w:hAnsiTheme="minorHAnsi" w:cstheme="minorHAnsi"/>
          <w:b/>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 xml:space="preserve">            </w:t>
      </w:r>
      <w:r>
        <w:rPr>
          <w:rFonts w:asciiTheme="minorHAnsi" w:eastAsia="Verdana" w:hAnsiTheme="minorHAnsi" w:cstheme="minorHAnsi"/>
        </w:rPr>
        <w:t>Gen-AI, LLM’s, AWS, GCP and Azure, LLMops,</w:t>
      </w:r>
    </w:p>
    <w:p w14:paraId="184B2E68" w14:textId="77777777" w:rsidR="00AC012E" w:rsidRDefault="0093302A">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17401656" w14:textId="77777777" w:rsidR="00AC012E" w:rsidRDefault="00AC012E">
      <w:pPr>
        <w:spacing w:after="0" w:line="100" w:lineRule="atLeast"/>
        <w:rPr>
          <w:rFonts w:asciiTheme="minorHAnsi" w:eastAsia="Verdana" w:hAnsiTheme="minorHAnsi" w:cstheme="minorHAnsi"/>
          <w:sz w:val="24"/>
          <w:szCs w:val="24"/>
        </w:rPr>
      </w:pPr>
    </w:p>
    <w:p w14:paraId="10A5B0D2"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Description:</w:t>
      </w:r>
    </w:p>
    <w:p w14:paraId="3F7D1805" w14:textId="77777777" w:rsidR="00AC012E" w:rsidRDefault="00AC012E">
      <w:pPr>
        <w:spacing w:after="0" w:line="100" w:lineRule="atLeast"/>
        <w:rPr>
          <w:rFonts w:asciiTheme="minorHAnsi" w:eastAsia="Verdana" w:hAnsiTheme="minorHAnsi" w:cstheme="minorHAnsi"/>
          <w:sz w:val="24"/>
          <w:szCs w:val="24"/>
        </w:rPr>
      </w:pPr>
    </w:p>
    <w:p w14:paraId="3D0F4657"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Document AI Workbench provides an easy way to build custom processors to classify, split, and extract structured data from documents. Workbench is powered by generative AI, which means it can be used out of the box to get accurate results across a wide array of documents.</w:t>
      </w:r>
    </w:p>
    <w:p w14:paraId="0E0A5F3C" w14:textId="77777777" w:rsidR="00AC012E" w:rsidRDefault="00AC012E">
      <w:pPr>
        <w:spacing w:after="20" w:line="100" w:lineRule="atLeast"/>
        <w:jc w:val="both"/>
        <w:rPr>
          <w:rFonts w:asciiTheme="minorHAnsi" w:eastAsia="Verdana" w:hAnsiTheme="minorHAnsi" w:cstheme="minorHAnsi"/>
          <w:b/>
          <w:sz w:val="24"/>
          <w:szCs w:val="24"/>
        </w:rPr>
      </w:pPr>
    </w:p>
    <w:p w14:paraId="3EF43C4A"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AB9C544"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 (KT’s)</w:t>
      </w:r>
    </w:p>
    <w:p w14:paraId="03D18824"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Procuring Data from Upstream systems</w:t>
      </w:r>
    </w:p>
    <w:p w14:paraId="186076AB"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Setup and Requirements</w:t>
      </w:r>
    </w:p>
    <w:p w14:paraId="0C25B8CD" w14:textId="0D4A7211" w:rsidR="00AC012E" w:rsidRPr="00465D96" w:rsidRDefault="0093302A" w:rsidP="00465D96">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Enable the Document AI API</w:t>
      </w:r>
    </w:p>
    <w:p w14:paraId="1E2F539C"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lastRenderedPageBreak/>
        <w:t>Authenticate API requests</w:t>
      </w:r>
    </w:p>
    <w:p w14:paraId="18A757EC"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Install the client library</w:t>
      </w:r>
    </w:p>
    <w:p w14:paraId="66E4C0D0"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Download the Sample PDF</w:t>
      </w:r>
    </w:p>
    <w:p w14:paraId="70C5E1B9"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Extract Form Key/Value Pairs</w:t>
      </w:r>
    </w:p>
    <w:p w14:paraId="72716134"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Parse Tables</w:t>
      </w:r>
    </w:p>
    <w:p w14:paraId="02AAF06B"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an Online Processing Request</w:t>
      </w:r>
    </w:p>
    <w:p w14:paraId="72D5FB54"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 Batch Processing Request</w:t>
      </w:r>
    </w:p>
    <w:p w14:paraId="1617CA25"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 Batch Processing Request for a directory</w:t>
      </w:r>
    </w:p>
    <w:p w14:paraId="29B2A4F7" w14:textId="688914A8" w:rsidR="00AC012E" w:rsidRDefault="0093302A">
      <w:pPr>
        <w:numPr>
          <w:ilvl w:val="0"/>
          <w:numId w:val="5"/>
        </w:numPr>
        <w:spacing w:after="0" w:line="100" w:lineRule="atLeast"/>
        <w:rPr>
          <w:rFonts w:asciiTheme="minorHAnsi" w:eastAsia="Verdana" w:hAnsiTheme="minorHAnsi" w:cstheme="minorHAnsi"/>
          <w:sz w:val="24"/>
          <w:szCs w:val="24"/>
        </w:rPr>
      </w:pPr>
      <w:r w:rsidRPr="4E579325">
        <w:rPr>
          <w:lang w:val="en-IN"/>
        </w:rPr>
        <w:t xml:space="preserve">Design and develop scalable </w:t>
      </w:r>
      <w:r w:rsidRPr="4E579325">
        <w:rPr>
          <w:b/>
          <w:bCs/>
          <w:lang w:val="en-IN"/>
        </w:rPr>
        <w:t>web applications</w:t>
      </w:r>
      <w:r w:rsidRPr="4E579325">
        <w:rPr>
          <w:lang w:val="en-IN"/>
        </w:rPr>
        <w:t xml:space="preserve"> and </w:t>
      </w:r>
      <w:r w:rsidRPr="4E579325">
        <w:rPr>
          <w:b/>
          <w:bCs/>
          <w:lang w:val="en-IN"/>
        </w:rPr>
        <w:t>AI-powered dashboards</w:t>
      </w:r>
      <w:r w:rsidRPr="4E579325">
        <w:rPr>
          <w:lang w:val="en-IN"/>
        </w:rPr>
        <w:t xml:space="preserve"> using</w:t>
      </w:r>
      <w:r>
        <w:rPr>
          <w:lang w:val="en-IN"/>
        </w:rPr>
        <w:t xml:space="preserve"> </w:t>
      </w:r>
      <w:r w:rsidRPr="00250FFE">
        <w:rPr>
          <w:b/>
          <w:bCs/>
          <w:lang w:val="en-IN"/>
        </w:rPr>
        <w:t>FastAPI</w:t>
      </w:r>
    </w:p>
    <w:p w14:paraId="14170BD7" w14:textId="5D078F70" w:rsidR="00250FFE" w:rsidRPr="00250FFE" w:rsidRDefault="0093302A">
      <w:pPr>
        <w:numPr>
          <w:ilvl w:val="0"/>
          <w:numId w:val="5"/>
        </w:numPr>
        <w:spacing w:after="0" w:line="100" w:lineRule="atLeast"/>
        <w:rPr>
          <w:rFonts w:asciiTheme="minorHAnsi" w:eastAsia="Verdana" w:hAnsiTheme="minorHAnsi" w:cstheme="minorHAnsi"/>
          <w:sz w:val="24"/>
          <w:szCs w:val="24"/>
        </w:rPr>
      </w:pPr>
      <w:r w:rsidRPr="4E579325">
        <w:rPr>
          <w:lang w:val="en-IN"/>
        </w:rPr>
        <w:t xml:space="preserve">Develop and optimize </w:t>
      </w:r>
      <w:r w:rsidRPr="4E579325">
        <w:rPr>
          <w:b/>
          <w:bCs/>
          <w:lang w:val="en-IN"/>
        </w:rPr>
        <w:t>LLM-based applications</w:t>
      </w:r>
      <w:r w:rsidRPr="4E579325">
        <w:rPr>
          <w:lang w:val="en-IN"/>
        </w:rPr>
        <w:t xml:space="preserve"> using </w:t>
      </w:r>
      <w:r w:rsidRPr="4E579325">
        <w:rPr>
          <w:b/>
          <w:bCs/>
          <w:lang w:val="en-IN"/>
        </w:rPr>
        <w:t>RAG, GraphRAG, and fine-tuned LLMs</w:t>
      </w:r>
      <w:r>
        <w:rPr>
          <w:b/>
          <w:bCs/>
          <w:lang w:val="en-IN"/>
        </w:rPr>
        <w:t xml:space="preserve"> OpenAI, Mistral7B,</w:t>
      </w:r>
    </w:p>
    <w:p w14:paraId="4C284F1C" w14:textId="2B709F5C" w:rsidR="00250FFE" w:rsidRDefault="0093302A">
      <w:pPr>
        <w:numPr>
          <w:ilvl w:val="0"/>
          <w:numId w:val="5"/>
        </w:numPr>
        <w:spacing w:after="0" w:line="100" w:lineRule="atLeast"/>
        <w:rPr>
          <w:rFonts w:asciiTheme="minorHAnsi" w:eastAsia="Verdana" w:hAnsiTheme="minorHAnsi" w:cstheme="minorHAnsi"/>
          <w:sz w:val="24"/>
          <w:szCs w:val="24"/>
        </w:rPr>
      </w:pPr>
      <w:r w:rsidRPr="4E579325">
        <w:rPr>
          <w:b/>
          <w:bCs/>
          <w:lang w:val="en-IN"/>
        </w:rPr>
        <w:t>Vector databases</w:t>
      </w:r>
      <w:r w:rsidRPr="00250FFE">
        <w:rPr>
          <w:b/>
          <w:bCs/>
        </w:rPr>
        <w:t xml:space="preserve"> </w:t>
      </w:r>
      <w:r w:rsidRPr="00713876">
        <w:rPr>
          <w:b/>
          <w:bCs/>
        </w:rPr>
        <w:t>PostgreSQL</w:t>
      </w:r>
      <w:r w:rsidRPr="4E579325">
        <w:rPr>
          <w:b/>
          <w:bCs/>
          <w:lang w:val="en-IN"/>
        </w:rPr>
        <w:t xml:space="preserve"> (ChromaDB, Pinecone, FAISS)</w:t>
      </w:r>
      <w:r w:rsidRPr="4E579325">
        <w:rPr>
          <w:lang w:val="en-IN"/>
        </w:rPr>
        <w:t>.</w:t>
      </w:r>
    </w:p>
    <w:p w14:paraId="456F620F" w14:textId="511B8C51"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Build, Deployment and Model monitoring in </w:t>
      </w:r>
      <w:r>
        <w:rPr>
          <w:rFonts w:asciiTheme="minorHAnsi" w:eastAsia="Verdana" w:hAnsiTheme="minorHAnsi" w:cstheme="minorHAnsi"/>
          <w:b/>
          <w:bCs/>
          <w:sz w:val="24"/>
          <w:szCs w:val="24"/>
        </w:rPr>
        <w:t>GCP,</w:t>
      </w:r>
      <w:r w:rsidR="004D169D">
        <w:rPr>
          <w:rFonts w:asciiTheme="minorHAnsi" w:eastAsia="Verdana" w:hAnsiTheme="minorHAnsi" w:cstheme="minorHAnsi"/>
          <w:b/>
          <w:bCs/>
          <w:sz w:val="24"/>
          <w:szCs w:val="24"/>
        </w:rPr>
        <w:t>Vertex-AI, BigQuery</w:t>
      </w:r>
      <w:r w:rsidR="00250FFE">
        <w:rPr>
          <w:rFonts w:asciiTheme="minorHAnsi" w:eastAsia="Verdana" w:hAnsiTheme="minorHAnsi" w:cstheme="minorHAnsi"/>
          <w:b/>
          <w:bCs/>
          <w:sz w:val="24"/>
          <w:szCs w:val="24"/>
        </w:rPr>
        <w:t xml:space="preserve"> </w:t>
      </w:r>
      <w:r>
        <w:rPr>
          <w:rFonts w:asciiTheme="minorHAnsi" w:eastAsia="Verdana" w:hAnsiTheme="minorHAnsi" w:cstheme="minorHAnsi"/>
          <w:b/>
          <w:bCs/>
          <w:sz w:val="24"/>
          <w:szCs w:val="24"/>
        </w:rPr>
        <w:t>Gitlab, Kubernetes</w:t>
      </w:r>
      <w:r w:rsidR="00250FFE">
        <w:rPr>
          <w:rFonts w:asciiTheme="minorHAnsi" w:eastAsia="Verdana" w:hAnsiTheme="minorHAnsi" w:cstheme="minorHAnsi"/>
          <w:b/>
          <w:bCs/>
          <w:sz w:val="24"/>
          <w:szCs w:val="24"/>
        </w:rPr>
        <w:t>, Jenkins</w:t>
      </w:r>
    </w:p>
    <w:p w14:paraId="5D11BA7B" w14:textId="77777777" w:rsidR="00AC012E" w:rsidRDefault="00AC012E">
      <w:pPr>
        <w:spacing w:after="20" w:line="100" w:lineRule="atLeast"/>
        <w:jc w:val="both"/>
        <w:rPr>
          <w:rFonts w:asciiTheme="minorHAnsi" w:eastAsia="Verdana" w:hAnsiTheme="minorHAnsi" w:cstheme="minorHAnsi"/>
          <w:b/>
          <w:sz w:val="24"/>
          <w:szCs w:val="24"/>
        </w:rPr>
      </w:pPr>
    </w:p>
    <w:p w14:paraId="0C2BE325" w14:textId="77777777" w:rsidR="00AC012E" w:rsidRDefault="00AC012E">
      <w:pPr>
        <w:spacing w:after="20" w:line="100" w:lineRule="atLeast"/>
        <w:jc w:val="both"/>
        <w:rPr>
          <w:rFonts w:asciiTheme="minorHAnsi" w:eastAsia="Verdana" w:hAnsiTheme="minorHAnsi" w:cstheme="minorHAnsi"/>
          <w:b/>
          <w:sz w:val="24"/>
          <w:szCs w:val="24"/>
        </w:rPr>
      </w:pPr>
    </w:p>
    <w:p w14:paraId="0AB5A97C" w14:textId="7CD88B43"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w:t>
      </w:r>
      <w:r w:rsidR="00641FC9">
        <w:rPr>
          <w:rFonts w:asciiTheme="minorHAnsi" w:eastAsia="Verdana" w:hAnsiTheme="minorHAnsi" w:cstheme="minorHAnsi"/>
          <w:b/>
          <w:sz w:val="24"/>
          <w:szCs w:val="24"/>
        </w:rPr>
        <w:t>3</w:t>
      </w:r>
    </w:p>
    <w:p w14:paraId="76339F82" w14:textId="77777777" w:rsidR="00AC012E" w:rsidRDefault="00AC012E">
      <w:pPr>
        <w:spacing w:after="0" w:line="100" w:lineRule="atLeast"/>
        <w:rPr>
          <w:rFonts w:asciiTheme="minorHAnsi" w:eastAsia="Verdana" w:hAnsiTheme="minorHAnsi" w:cstheme="minorHAnsi"/>
          <w:b/>
          <w:sz w:val="24"/>
          <w:szCs w:val="24"/>
        </w:rPr>
      </w:pPr>
    </w:p>
    <w:p w14:paraId="357B3789"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Application Fraud</w:t>
      </w:r>
      <w:r>
        <w:rPr>
          <w:rFonts w:asciiTheme="minorHAnsi" w:hAnsiTheme="minorHAnsi" w:cstheme="minorHAnsi"/>
          <w:sz w:val="24"/>
          <w:szCs w:val="24"/>
        </w:rPr>
        <w:t xml:space="preserve"> Detection (AFD)</w:t>
      </w:r>
    </w:p>
    <w:p w14:paraId="530E5F9B"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SCB</w:t>
      </w:r>
    </w:p>
    <w:p w14:paraId="6976992B" w14:textId="77777777" w:rsidR="00AC012E" w:rsidRDefault="0093302A">
      <w:pPr>
        <w:spacing w:after="0" w:line="100" w:lineRule="atLeast"/>
        <w:rPr>
          <w:rFonts w:asciiTheme="minorHAnsi" w:eastAsia="Verdana" w:hAnsiTheme="minorHAnsi" w:cstheme="minorHAnsi"/>
          <w:b/>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 xml:space="preserve">            </w:t>
      </w:r>
      <w:r>
        <w:rPr>
          <w:rFonts w:asciiTheme="minorHAnsi" w:eastAsia="Verdana" w:hAnsiTheme="minorHAnsi" w:cstheme="minorHAnsi"/>
        </w:rPr>
        <w:t>Machine Learning (Random Forest, Auto ML)</w:t>
      </w:r>
    </w:p>
    <w:p w14:paraId="05DEFAFD"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564F72C2" w14:textId="77777777" w:rsidR="00AC012E" w:rsidRDefault="00AC012E">
      <w:pPr>
        <w:spacing w:after="0" w:line="100" w:lineRule="atLeast"/>
        <w:rPr>
          <w:rFonts w:asciiTheme="minorHAnsi" w:eastAsia="Verdana" w:hAnsiTheme="minorHAnsi" w:cstheme="minorHAnsi"/>
          <w:b/>
          <w:sz w:val="24"/>
          <w:szCs w:val="24"/>
        </w:rPr>
      </w:pPr>
    </w:p>
    <w:p w14:paraId="40F254D1"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Description:</w:t>
      </w:r>
    </w:p>
    <w:p w14:paraId="2BACB5B0" w14:textId="77777777" w:rsidR="00AC012E" w:rsidRDefault="00AC012E">
      <w:pPr>
        <w:spacing w:after="0" w:line="100" w:lineRule="atLeast"/>
        <w:rPr>
          <w:rFonts w:asciiTheme="minorHAnsi" w:eastAsia="Verdana" w:hAnsiTheme="minorHAnsi" w:cstheme="minorHAnsi"/>
          <w:sz w:val="24"/>
          <w:szCs w:val="24"/>
        </w:rPr>
      </w:pPr>
    </w:p>
    <w:p w14:paraId="1BC2D9A9"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 xml:space="preserve"> Application fraud detection is never an easy task and the rapid expansion of digital banking coupled with increasing sophistication of fraudsters makes this even more challenging.</w:t>
      </w:r>
    </w:p>
    <w:p w14:paraId="1D24EF21"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ab/>
        <w:t>In the last 18 months our bank emerged stronger to this challenge as we were able to successfully implement our application fraud detection engine (AFD) across 20 markets. Fraud check engine detects fraudulent applications using combination of AI Models, Rules, and Negative Lists.</w:t>
      </w:r>
    </w:p>
    <w:p w14:paraId="2CF68A73" w14:textId="77777777" w:rsidR="00AC012E" w:rsidRDefault="00AC012E">
      <w:pPr>
        <w:spacing w:after="20" w:line="100" w:lineRule="atLeast"/>
        <w:jc w:val="both"/>
        <w:rPr>
          <w:rFonts w:asciiTheme="minorHAnsi" w:hAnsiTheme="minorHAnsi" w:cstheme="minorHAnsi"/>
          <w:sz w:val="24"/>
          <w:szCs w:val="24"/>
        </w:rPr>
      </w:pPr>
    </w:p>
    <w:p w14:paraId="092A1FDE"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0154311"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 (KT’s)</w:t>
      </w:r>
    </w:p>
    <w:p w14:paraId="3ABABE97"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Procuring Historical Data from Upstream systems</w:t>
      </w:r>
    </w:p>
    <w:p w14:paraId="292E7169"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Getting Fraud labels from Country Team</w:t>
      </w:r>
    </w:p>
    <w:p w14:paraId="75C198B7"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Validating Field mapping between the source and AFD</w:t>
      </w:r>
    </w:p>
    <w:p w14:paraId="1F0CA0F0"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 Preprocessing</w:t>
      </w:r>
    </w:p>
    <w:p w14:paraId="4286E5CA"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Finding Categorical Features, Data Correlation</w:t>
      </w:r>
    </w:p>
    <w:p w14:paraId="4C2A3E9D"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Exploratory Data Analysis (EDA)</w:t>
      </w:r>
    </w:p>
    <w:p w14:paraId="0BB0EAC6"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Feature Engineering</w:t>
      </w:r>
    </w:p>
    <w:p w14:paraId="1D2B6A53"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To perform statistical analysis</w:t>
      </w:r>
    </w:p>
    <w:p w14:paraId="259AB511" w14:textId="281E9623"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Model Building and deploy the model using </w:t>
      </w:r>
      <w:r>
        <w:rPr>
          <w:rFonts w:asciiTheme="minorHAnsi" w:eastAsia="Verdana" w:hAnsiTheme="minorHAnsi" w:cstheme="minorHAnsi"/>
          <w:b/>
          <w:bCs/>
          <w:sz w:val="24"/>
          <w:szCs w:val="24"/>
        </w:rPr>
        <w:t>AWS</w:t>
      </w:r>
      <w:r w:rsidR="00465D96">
        <w:rPr>
          <w:rFonts w:asciiTheme="minorHAnsi" w:eastAsia="Verdana" w:hAnsiTheme="minorHAnsi" w:cstheme="minorHAnsi"/>
          <w:b/>
          <w:bCs/>
          <w:sz w:val="24"/>
          <w:szCs w:val="24"/>
        </w:rPr>
        <w:t>, EC2, S3 Bucket</w:t>
      </w:r>
      <w:r>
        <w:rPr>
          <w:rFonts w:asciiTheme="minorHAnsi" w:eastAsia="Verdana" w:hAnsiTheme="minorHAnsi" w:cstheme="minorHAnsi"/>
          <w:sz w:val="24"/>
          <w:szCs w:val="24"/>
        </w:rPr>
        <w:t xml:space="preserve"> cloud</w:t>
      </w:r>
    </w:p>
    <w:p w14:paraId="3B210885" w14:textId="7D976E4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Create a CI/CD pipeline using </w:t>
      </w:r>
      <w:r>
        <w:rPr>
          <w:rFonts w:asciiTheme="minorHAnsi" w:eastAsia="Verdana" w:hAnsiTheme="minorHAnsi" w:cstheme="minorHAnsi"/>
          <w:b/>
          <w:bCs/>
          <w:sz w:val="24"/>
          <w:szCs w:val="24"/>
        </w:rPr>
        <w:t>Docker, git lab</w:t>
      </w:r>
      <w:r w:rsidR="00250FFE">
        <w:rPr>
          <w:rFonts w:asciiTheme="minorHAnsi" w:eastAsia="Verdana" w:hAnsiTheme="minorHAnsi" w:cstheme="minorHAnsi"/>
          <w:b/>
          <w:bCs/>
          <w:sz w:val="24"/>
          <w:szCs w:val="24"/>
        </w:rPr>
        <w:t xml:space="preserve">, </w:t>
      </w:r>
      <w:r>
        <w:rPr>
          <w:rFonts w:asciiTheme="minorHAnsi" w:eastAsia="Verdana" w:hAnsiTheme="minorHAnsi" w:cstheme="minorHAnsi"/>
          <w:b/>
          <w:bCs/>
          <w:sz w:val="24"/>
          <w:szCs w:val="24"/>
        </w:rPr>
        <w:t>AKS</w:t>
      </w:r>
      <w:r w:rsidR="00250FFE">
        <w:rPr>
          <w:rFonts w:asciiTheme="minorHAnsi" w:eastAsia="Verdana" w:hAnsiTheme="minorHAnsi" w:cstheme="minorHAnsi"/>
          <w:b/>
          <w:bCs/>
          <w:sz w:val="24"/>
          <w:szCs w:val="24"/>
        </w:rPr>
        <w:t>, Jenkins, and Kubernetes</w:t>
      </w:r>
    </w:p>
    <w:p w14:paraId="7D50AAC2" w14:textId="77777777" w:rsidR="00AC012E" w:rsidRDefault="00AC012E">
      <w:pPr>
        <w:spacing w:after="0" w:line="100" w:lineRule="atLeast"/>
        <w:ind w:left="720"/>
        <w:rPr>
          <w:rFonts w:asciiTheme="minorHAnsi" w:eastAsia="Verdana" w:hAnsiTheme="minorHAnsi" w:cstheme="minorHAnsi"/>
          <w:sz w:val="24"/>
          <w:szCs w:val="24"/>
        </w:rPr>
      </w:pPr>
    </w:p>
    <w:p w14:paraId="1AB3C984" w14:textId="77777777" w:rsidR="00AC012E" w:rsidRDefault="00AC012E">
      <w:pPr>
        <w:spacing w:after="0" w:line="100" w:lineRule="atLeast"/>
        <w:ind w:left="720"/>
        <w:rPr>
          <w:rFonts w:asciiTheme="minorHAnsi" w:eastAsia="Verdana" w:hAnsiTheme="minorHAnsi" w:cstheme="minorHAnsi"/>
          <w:sz w:val="24"/>
          <w:szCs w:val="24"/>
        </w:rPr>
      </w:pPr>
    </w:p>
    <w:p w14:paraId="7E469C4C" w14:textId="77777777" w:rsidR="00AC012E" w:rsidRDefault="00AC012E">
      <w:pPr>
        <w:spacing w:after="0" w:line="100" w:lineRule="atLeast"/>
        <w:ind w:left="720"/>
        <w:rPr>
          <w:rFonts w:asciiTheme="minorHAnsi" w:eastAsia="Verdana" w:hAnsiTheme="minorHAnsi" w:cstheme="minorHAnsi"/>
          <w:sz w:val="24"/>
          <w:szCs w:val="24"/>
        </w:rPr>
      </w:pPr>
    </w:p>
    <w:p w14:paraId="75E71D85" w14:textId="75E89F1A"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lastRenderedPageBreak/>
        <w:t>Project #</w:t>
      </w:r>
      <w:r w:rsidR="00641FC9">
        <w:rPr>
          <w:rFonts w:asciiTheme="minorHAnsi" w:eastAsia="Verdana" w:hAnsiTheme="minorHAnsi" w:cstheme="minorHAnsi"/>
          <w:b/>
          <w:sz w:val="24"/>
          <w:szCs w:val="24"/>
        </w:rPr>
        <w:t>4</w:t>
      </w:r>
    </w:p>
    <w:p w14:paraId="3E6478B8" w14:textId="77777777" w:rsidR="00AC012E" w:rsidRDefault="00AC012E">
      <w:pPr>
        <w:spacing w:after="0" w:line="100" w:lineRule="atLeast"/>
        <w:rPr>
          <w:rFonts w:asciiTheme="minorHAnsi" w:eastAsia="Verdana" w:hAnsiTheme="minorHAnsi" w:cstheme="minorHAnsi"/>
          <w:b/>
          <w:sz w:val="24"/>
          <w:szCs w:val="24"/>
        </w:rPr>
      </w:pPr>
    </w:p>
    <w:p w14:paraId="2F77F8FF" w14:textId="77777777" w:rsidR="00AC012E" w:rsidRDefault="0093302A">
      <w:pPr>
        <w:spacing w:after="0" w:line="100" w:lineRule="atLeast"/>
        <w:rPr>
          <w:rFonts w:asciiTheme="minorHAnsi" w:hAnsiTheme="minorHAnsi" w:cstheme="minorHAnsi"/>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r>
      <w:r>
        <w:rPr>
          <w:rFonts w:asciiTheme="minorHAnsi" w:eastAsia="Verdana" w:hAnsiTheme="minorHAnsi" w:cstheme="minorHAnsi"/>
          <w:b/>
          <w:sz w:val="24"/>
          <w:szCs w:val="24"/>
        </w:rPr>
        <w:t xml:space="preserve">             </w:t>
      </w:r>
      <w:r>
        <w:rPr>
          <w:rFonts w:asciiTheme="minorHAnsi" w:eastAsia="Verdana" w:hAnsiTheme="minorHAnsi" w:cstheme="minorHAnsi"/>
          <w:sz w:val="24"/>
          <w:szCs w:val="24"/>
        </w:rPr>
        <w:t xml:space="preserve">:           </w:t>
      </w:r>
      <w:r>
        <w:rPr>
          <w:rFonts w:asciiTheme="minorHAnsi" w:hAnsiTheme="minorHAnsi" w:cstheme="minorHAnsi"/>
          <w:sz w:val="24"/>
          <w:szCs w:val="24"/>
        </w:rPr>
        <w:t xml:space="preserve"> Comprehend Medical.</w:t>
      </w:r>
    </w:p>
    <w:p w14:paraId="2898136C"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Sanofi.</w:t>
      </w:r>
    </w:p>
    <w:p w14:paraId="6D2DE655"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ab/>
      </w:r>
      <w:r>
        <w:rPr>
          <w:rFonts w:asciiTheme="minorHAnsi" w:eastAsia="Verdana" w:hAnsiTheme="minorHAnsi" w:cstheme="minorHAnsi"/>
          <w:sz w:val="24"/>
          <w:szCs w:val="24"/>
        </w:rPr>
        <w:t>Natural Language Processing (NLP).</w:t>
      </w:r>
      <w:r>
        <w:rPr>
          <w:rFonts w:asciiTheme="minorHAnsi" w:eastAsia="Verdana" w:hAnsiTheme="minorHAnsi" w:cstheme="minorHAnsi"/>
          <w:b/>
          <w:sz w:val="24"/>
          <w:szCs w:val="24"/>
        </w:rPr>
        <w:t xml:space="preserve"> </w:t>
      </w:r>
    </w:p>
    <w:p w14:paraId="14EA2B64"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768F4D01" w14:textId="77777777" w:rsidR="00AC012E" w:rsidRDefault="00AC012E">
      <w:pPr>
        <w:spacing w:after="0" w:line="100" w:lineRule="atLeast"/>
        <w:rPr>
          <w:rFonts w:asciiTheme="minorHAnsi" w:eastAsia="Verdana" w:hAnsiTheme="minorHAnsi" w:cstheme="minorHAnsi"/>
          <w:b/>
          <w:sz w:val="24"/>
          <w:szCs w:val="24"/>
        </w:rPr>
      </w:pPr>
    </w:p>
    <w:p w14:paraId="728A099C" w14:textId="77777777" w:rsidR="00AC012E" w:rsidRDefault="0093302A">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Description:</w:t>
      </w:r>
    </w:p>
    <w:p w14:paraId="349F9564" w14:textId="77777777" w:rsidR="00AC012E" w:rsidRDefault="00AC012E">
      <w:pPr>
        <w:spacing w:after="0" w:line="100" w:lineRule="atLeast"/>
        <w:ind w:firstLine="720"/>
        <w:rPr>
          <w:rFonts w:asciiTheme="minorHAnsi" w:eastAsia="Verdana" w:hAnsiTheme="minorHAnsi" w:cstheme="minorHAnsi"/>
          <w:sz w:val="24"/>
          <w:szCs w:val="24"/>
        </w:rPr>
      </w:pPr>
    </w:p>
    <w:p w14:paraId="6932F092"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Sanofi is a global pioneer in pharmaceutical and diagnostics focused on advancing science to improve people live. Sanofi’s NAVIFY decision support portfolio helps multidisciplinary care teams navigate increasing complexity of medical information by transforming large amounts of data into actionable insights.</w:t>
      </w:r>
    </w:p>
    <w:p w14:paraId="624409AC"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ab/>
      </w:r>
    </w:p>
    <w:p w14:paraId="6733F641" w14:textId="77777777" w:rsidR="00AC012E" w:rsidRDefault="0093302A">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 xml:space="preserve"> </w:t>
      </w:r>
      <w:r>
        <w:rPr>
          <w:rFonts w:asciiTheme="minorHAnsi" w:hAnsiTheme="minorHAnsi" w:cstheme="minorHAnsi"/>
          <w:sz w:val="24"/>
          <w:szCs w:val="24"/>
        </w:rPr>
        <w:tab/>
        <w:t>Sanofi’s NAVIFY decision support portfolio provides solutions that accelerates research and enable personalized healthcare. With petabytes of unstructured data being generated in hospital systems every day, our goal is to take this information and converted it into useful insights that can be efficiently accessed and understood. Natural Language Processing (NLP)based Comprehend Medical provides the functionality to help us with quickly extracting and structuring information from medical documents, and enab</w:t>
      </w:r>
      <w:r>
        <w:rPr>
          <w:rFonts w:asciiTheme="minorHAnsi" w:hAnsiTheme="minorHAnsi" w:cstheme="minorHAnsi"/>
          <w:sz w:val="24"/>
          <w:szCs w:val="24"/>
        </w:rPr>
        <w:t xml:space="preserve">le both decision support and population analytics. </w:t>
      </w:r>
    </w:p>
    <w:p w14:paraId="4F7B1599" w14:textId="77777777" w:rsidR="00AC012E" w:rsidRDefault="00AC012E">
      <w:pPr>
        <w:spacing w:after="0" w:line="100" w:lineRule="atLeast"/>
        <w:rPr>
          <w:rFonts w:asciiTheme="minorHAnsi" w:eastAsia="Verdana" w:hAnsiTheme="minorHAnsi" w:cstheme="minorHAnsi"/>
          <w:sz w:val="24"/>
          <w:szCs w:val="24"/>
        </w:rPr>
      </w:pPr>
    </w:p>
    <w:p w14:paraId="3FF85D55"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6215C0C" w14:textId="77777777" w:rsidR="00AC012E" w:rsidRDefault="00AC012E">
      <w:pPr>
        <w:spacing w:after="0" w:line="100" w:lineRule="atLeast"/>
        <w:rPr>
          <w:rFonts w:asciiTheme="minorHAnsi" w:eastAsia="Verdana" w:hAnsiTheme="minorHAnsi" w:cstheme="minorHAnsi"/>
          <w:b/>
          <w:sz w:val="24"/>
          <w:szCs w:val="24"/>
        </w:rPr>
      </w:pPr>
    </w:p>
    <w:p w14:paraId="38D50DDA"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Involving in various discussions and understanding the requirements (KT’s). </w:t>
      </w:r>
    </w:p>
    <w:p w14:paraId="608147B3" w14:textId="77777777" w:rsidR="00AC012E" w:rsidRDefault="0093302A">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Ingestion the data from the source using </w:t>
      </w:r>
      <w:r>
        <w:rPr>
          <w:rFonts w:asciiTheme="minorHAnsi" w:eastAsia="Verdana" w:hAnsiTheme="minorHAnsi" w:cstheme="minorHAnsi"/>
          <w:b/>
          <w:bCs/>
          <w:sz w:val="24"/>
          <w:szCs w:val="24"/>
        </w:rPr>
        <w:t>Apache Airflow</w:t>
      </w:r>
    </w:p>
    <w:p w14:paraId="5AA88042"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Select appropriate annotated datasets for Unsupervised Learning methods.</w:t>
      </w:r>
    </w:p>
    <w:p w14:paraId="0D4D42D7" w14:textId="77777777" w:rsidR="00AC012E" w:rsidRDefault="0093302A">
      <w:pPr>
        <w:pStyle w:val="trt0xe"/>
        <w:numPr>
          <w:ilvl w:val="0"/>
          <w:numId w:val="5"/>
        </w:numPr>
        <w:shd w:val="clear" w:color="auto" w:fill="FFFFFF"/>
        <w:spacing w:before="0" w:beforeAutospacing="0" w:after="60" w:afterAutospacing="0"/>
        <w:rPr>
          <w:rFonts w:asciiTheme="minorHAnsi" w:hAnsiTheme="minorHAnsi" w:cstheme="minorHAnsi"/>
          <w:lang w:val="en-IN" w:eastAsia="en-IN"/>
        </w:rPr>
      </w:pPr>
      <w:r>
        <w:rPr>
          <w:rFonts w:asciiTheme="minorHAnsi" w:hAnsiTheme="minorHAnsi" w:cstheme="minorHAnsi"/>
          <w:lang w:val="en-IN" w:eastAsia="en-IN"/>
        </w:rPr>
        <w:t>Named Entity Recognition on Chemical + Disease Corpus with Bio-BERT Task Description.</w:t>
      </w:r>
    </w:p>
    <w:p w14:paraId="6809E3EE"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Introduced pre-trained language model BERT can be adapted for biomedical corpora.</w:t>
      </w:r>
    </w:p>
    <w:p w14:paraId="5E7A19A5"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Bio-BERT is fine-tuned Large Language Model (LLM) and evaluated on three popular biomedical text mining tasks (NER, RE and QA).</w:t>
      </w:r>
    </w:p>
    <w:p w14:paraId="0D36B645"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Use effective text representations to transform natural language into useful features.</w:t>
      </w:r>
    </w:p>
    <w:p w14:paraId="06FB3B0E"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Find and implement the right algorithms and tools for NLP tasks.</w:t>
      </w:r>
    </w:p>
    <w:p w14:paraId="6F152E39"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Develop NLP systems according to requirements.</w:t>
      </w:r>
    </w:p>
    <w:p w14:paraId="1A9B2C02"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Train the developed model and run evaluation experiments.</w:t>
      </w:r>
    </w:p>
    <w:p w14:paraId="4DF40066"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Perform statistical analysis of results and refine models.</w:t>
      </w:r>
    </w:p>
    <w:p w14:paraId="24C02152" w14:textId="77777777"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Extend ML libraries and frameworks to apply in NLP tasks</w:t>
      </w:r>
    </w:p>
    <w:p w14:paraId="79CB1F93" w14:textId="30208320" w:rsidR="00AC012E" w:rsidRDefault="0093302A">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 xml:space="preserve">Model building and deploy the model using </w:t>
      </w:r>
      <w:r w:rsidR="00465D96">
        <w:rPr>
          <w:rFonts w:asciiTheme="minorHAnsi" w:hAnsiTheme="minorHAnsi" w:cstheme="minorHAnsi"/>
          <w:b/>
          <w:bCs/>
          <w:lang w:val="en-IN" w:eastAsia="en-IN"/>
        </w:rPr>
        <w:t>GCP, Vertex-AI, and BigQuery</w:t>
      </w:r>
      <w:r>
        <w:rPr>
          <w:rFonts w:asciiTheme="minorHAnsi" w:hAnsiTheme="minorHAnsi" w:cstheme="minorHAnsi"/>
          <w:lang w:val="en-IN" w:eastAsia="en-IN"/>
        </w:rPr>
        <w:t xml:space="preserve"> cloud. </w:t>
      </w:r>
    </w:p>
    <w:p w14:paraId="008753FA" w14:textId="77777777" w:rsidR="00AC012E" w:rsidRDefault="0093302A">
      <w:pPr>
        <w:pStyle w:val="ListParagraph"/>
        <w:numPr>
          <w:ilvl w:val="0"/>
          <w:numId w:val="5"/>
        </w:numPr>
        <w:suppressAutoHyphens w:val="0"/>
        <w:spacing w:line="240" w:lineRule="auto"/>
        <w:rPr>
          <w:rFonts w:asciiTheme="minorHAnsi" w:hAnsiTheme="minorHAnsi" w:cstheme="minorHAnsi"/>
          <w:b/>
          <w:bCs/>
          <w:lang w:eastAsia="en-IN"/>
        </w:rPr>
      </w:pPr>
      <w:r>
        <w:rPr>
          <w:rFonts w:asciiTheme="minorHAnsi" w:hAnsiTheme="minorHAnsi" w:cstheme="minorHAnsi"/>
          <w:lang w:eastAsia="en-IN"/>
        </w:rPr>
        <w:t>Model Monitoring Using</w:t>
      </w:r>
      <w:r>
        <w:rPr>
          <w:rFonts w:asciiTheme="minorHAnsi" w:hAnsiTheme="minorHAnsi" w:cstheme="minorHAnsi"/>
          <w:b/>
          <w:bCs/>
          <w:lang w:eastAsia="en-IN"/>
        </w:rPr>
        <w:t xml:space="preserve"> MLFlow, </w:t>
      </w:r>
      <w:r>
        <w:rPr>
          <w:rFonts w:asciiTheme="minorHAnsi" w:hAnsiTheme="minorHAnsi" w:cstheme="minorHAnsi"/>
          <w:b/>
          <w:bCs/>
          <w:lang w:eastAsia="en-IN"/>
        </w:rPr>
        <w:fldChar w:fldCharType="begin"/>
      </w:r>
      <w:r>
        <w:rPr>
          <w:rFonts w:asciiTheme="minorHAnsi" w:hAnsiTheme="minorHAnsi" w:cstheme="minorHAnsi"/>
          <w:b/>
          <w:bCs/>
          <w:lang w:eastAsia="en-IN"/>
        </w:rPr>
        <w:instrText xml:space="preserve"> HYPERLINK "https://newrelic.com/lp/prometheus-monitoring" </w:instrText>
      </w:r>
      <w:r>
        <w:rPr>
          <w:rFonts w:asciiTheme="minorHAnsi" w:hAnsiTheme="minorHAnsi" w:cstheme="minorHAnsi"/>
          <w:b/>
          <w:bCs/>
          <w:lang w:eastAsia="en-IN"/>
        </w:rPr>
      </w:r>
      <w:r>
        <w:rPr>
          <w:rFonts w:asciiTheme="minorHAnsi" w:hAnsiTheme="minorHAnsi" w:cstheme="minorHAnsi"/>
          <w:b/>
          <w:bCs/>
          <w:lang w:eastAsia="en-IN"/>
        </w:rPr>
        <w:fldChar w:fldCharType="separate"/>
      </w:r>
      <w:r>
        <w:rPr>
          <w:rFonts w:asciiTheme="minorHAnsi" w:hAnsiTheme="minorHAnsi" w:cstheme="minorHAnsi"/>
          <w:b/>
          <w:bCs/>
          <w:lang w:eastAsia="en-IN"/>
        </w:rPr>
        <w:t>Prometheus</w:t>
      </w:r>
    </w:p>
    <w:p w14:paraId="62AD3DD0" w14:textId="77777777" w:rsidR="00AC012E" w:rsidRDefault="0093302A">
      <w:pPr>
        <w:pStyle w:val="ListParagraph"/>
        <w:suppressAutoHyphens w:val="0"/>
        <w:spacing w:line="240" w:lineRule="auto"/>
        <w:ind w:left="0"/>
        <w:rPr>
          <w:rFonts w:asciiTheme="minorHAnsi" w:hAnsiTheme="minorHAnsi" w:cstheme="minorHAnsi"/>
          <w:b/>
          <w:bCs/>
          <w:lang w:eastAsia="en-IN"/>
        </w:rPr>
      </w:pPr>
      <w:r>
        <w:rPr>
          <w:rFonts w:asciiTheme="minorHAnsi" w:hAnsiTheme="minorHAnsi" w:cstheme="minorHAnsi"/>
          <w:b/>
          <w:bCs/>
          <w:lang w:eastAsia="en-IN"/>
        </w:rPr>
        <w:fldChar w:fldCharType="end"/>
      </w:r>
    </w:p>
    <w:p w14:paraId="2B2943E9" w14:textId="77777777" w:rsidR="00AC012E" w:rsidRDefault="00AC012E">
      <w:pPr>
        <w:pStyle w:val="ListParagraph"/>
        <w:suppressAutoHyphens w:val="0"/>
        <w:spacing w:line="240" w:lineRule="auto"/>
        <w:ind w:left="0"/>
        <w:rPr>
          <w:rFonts w:asciiTheme="minorHAnsi" w:hAnsiTheme="minorHAnsi" w:cstheme="minorHAnsi"/>
          <w:lang w:val="en-IN" w:eastAsia="en-IN"/>
        </w:rPr>
      </w:pPr>
    </w:p>
    <w:p w14:paraId="691EFD6F" w14:textId="77777777" w:rsidR="00AC012E" w:rsidRDefault="00AC012E">
      <w:pPr>
        <w:pStyle w:val="ListParagraph"/>
        <w:suppressAutoHyphens w:val="0"/>
        <w:spacing w:line="240" w:lineRule="auto"/>
        <w:rPr>
          <w:rFonts w:asciiTheme="minorHAnsi" w:hAnsiTheme="minorHAnsi" w:cstheme="minorHAnsi"/>
          <w:lang w:val="en-IN" w:eastAsia="en-IN"/>
        </w:rPr>
      </w:pPr>
    </w:p>
    <w:p w14:paraId="64ED8994" w14:textId="77777777" w:rsidR="00AC012E" w:rsidRDefault="00AC012E">
      <w:pPr>
        <w:pStyle w:val="ListParagraph"/>
        <w:suppressAutoHyphens w:val="0"/>
        <w:spacing w:line="240" w:lineRule="auto"/>
        <w:rPr>
          <w:rFonts w:asciiTheme="minorHAnsi" w:hAnsiTheme="minorHAnsi" w:cstheme="minorHAnsi"/>
          <w:lang w:val="en-IN" w:eastAsia="en-IN"/>
        </w:rPr>
      </w:pPr>
    </w:p>
    <w:p w14:paraId="63156839" w14:textId="77777777" w:rsidR="00641FC9" w:rsidRDefault="0093302A">
      <w:pPr>
        <w:spacing w:after="0" w:line="100" w:lineRule="atLeast"/>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t xml:space="preserve"> </w:t>
      </w:r>
    </w:p>
    <w:p w14:paraId="50B1C464" w14:textId="77777777" w:rsidR="00641FC9" w:rsidRDefault="00641FC9">
      <w:pPr>
        <w:spacing w:after="0" w:line="100" w:lineRule="atLeast"/>
        <w:rPr>
          <w:rFonts w:asciiTheme="minorHAnsi" w:eastAsia="Times New Roman" w:hAnsiTheme="minorHAnsi" w:cstheme="minorHAnsi"/>
          <w:sz w:val="24"/>
          <w:szCs w:val="24"/>
          <w:lang w:val="en-IN" w:eastAsia="en-IN"/>
        </w:rPr>
      </w:pPr>
    </w:p>
    <w:p w14:paraId="6E6580D2" w14:textId="77777777" w:rsidR="00641FC9" w:rsidRDefault="00641FC9">
      <w:pPr>
        <w:spacing w:after="0" w:line="100" w:lineRule="atLeast"/>
        <w:rPr>
          <w:rFonts w:asciiTheme="minorHAnsi" w:eastAsia="Times New Roman" w:hAnsiTheme="minorHAnsi" w:cstheme="minorHAnsi"/>
          <w:sz w:val="24"/>
          <w:szCs w:val="24"/>
          <w:lang w:val="en-IN" w:eastAsia="en-IN"/>
        </w:rPr>
      </w:pPr>
    </w:p>
    <w:p w14:paraId="07C3CF15" w14:textId="4EC81F4C"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lastRenderedPageBreak/>
        <w:t>POC #1</w:t>
      </w:r>
    </w:p>
    <w:p w14:paraId="7DEC03B6" w14:textId="77777777" w:rsidR="00AC012E" w:rsidRDefault="00AC012E">
      <w:pPr>
        <w:spacing w:after="0" w:line="100" w:lineRule="atLeast"/>
        <w:rPr>
          <w:rFonts w:asciiTheme="minorHAnsi" w:eastAsia="Verdana" w:hAnsiTheme="minorHAnsi" w:cstheme="minorHAnsi"/>
          <w:b/>
          <w:sz w:val="24"/>
          <w:szCs w:val="24"/>
        </w:rPr>
      </w:pPr>
    </w:p>
    <w:p w14:paraId="625747F7"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 xml:space="preserve">Project </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Chatbot implementation in Tourism (a pilot project)</w:t>
      </w:r>
    </w:p>
    <w:p w14:paraId="4970A978"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Lonely Planet</w:t>
      </w:r>
    </w:p>
    <w:p w14:paraId="0222392A"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ab/>
      </w:r>
      <w:r>
        <w:rPr>
          <w:rFonts w:asciiTheme="minorHAnsi" w:eastAsia="Verdana" w:hAnsiTheme="minorHAnsi" w:cstheme="minorHAnsi"/>
          <w:sz w:val="24"/>
          <w:szCs w:val="24"/>
        </w:rPr>
        <w:t>Artificial Intelligence</w:t>
      </w:r>
      <w:r>
        <w:rPr>
          <w:rFonts w:asciiTheme="minorHAnsi" w:eastAsia="Verdana" w:hAnsiTheme="minorHAnsi" w:cstheme="minorHAnsi"/>
          <w:b/>
          <w:sz w:val="24"/>
          <w:szCs w:val="24"/>
        </w:rPr>
        <w:t xml:space="preserve"> </w:t>
      </w:r>
    </w:p>
    <w:p w14:paraId="75F7A831" w14:textId="77777777" w:rsidR="00AC012E" w:rsidRDefault="0093302A">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38FC58E3" w14:textId="77777777" w:rsidR="00AC012E" w:rsidRDefault="00AC012E">
      <w:pPr>
        <w:spacing w:after="0" w:line="100" w:lineRule="atLeast"/>
        <w:rPr>
          <w:rFonts w:asciiTheme="majorHAnsi" w:eastAsia="Verdana" w:hAnsiTheme="majorHAnsi" w:cs="Verdana"/>
          <w:b/>
          <w:sz w:val="24"/>
          <w:szCs w:val="24"/>
        </w:rPr>
      </w:pPr>
    </w:p>
    <w:p w14:paraId="43EADB66" w14:textId="77777777" w:rsidR="00AC012E" w:rsidRDefault="0093302A">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Description:</w:t>
      </w:r>
    </w:p>
    <w:p w14:paraId="23EFB737" w14:textId="77777777" w:rsidR="00AC012E" w:rsidRDefault="00AC012E">
      <w:pPr>
        <w:spacing w:after="0" w:line="100" w:lineRule="atLeast"/>
        <w:ind w:firstLine="720"/>
        <w:rPr>
          <w:rFonts w:asciiTheme="minorHAnsi" w:eastAsia="Verdana" w:hAnsiTheme="minorHAnsi" w:cstheme="minorHAnsi"/>
          <w:sz w:val="24"/>
          <w:szCs w:val="24"/>
        </w:rPr>
      </w:pPr>
    </w:p>
    <w:p w14:paraId="3E5486AE" w14:textId="77777777" w:rsidR="00AC012E" w:rsidRDefault="0093302A">
      <w:pPr>
        <w:spacing w:after="0" w:line="100" w:lineRule="atLeast"/>
        <w:ind w:firstLine="720"/>
        <w:jc w:val="both"/>
        <w:rPr>
          <w:rFonts w:asciiTheme="minorHAnsi" w:eastAsia="Verdana" w:hAnsiTheme="minorHAnsi" w:cstheme="minorHAnsi"/>
          <w:sz w:val="24"/>
          <w:szCs w:val="24"/>
        </w:rPr>
      </w:pPr>
      <w:r>
        <w:rPr>
          <w:rFonts w:asciiTheme="minorHAnsi" w:eastAsia="Verdana" w:hAnsiTheme="minorHAnsi" w:cstheme="minorHAnsi"/>
          <w:sz w:val="24"/>
          <w:szCs w:val="24"/>
        </w:rPr>
        <w:t>Modern digital messaging platforms have extended the traditional vanilla messaging</w:t>
      </w:r>
    </w:p>
    <w:p w14:paraId="4BBFA8E9" w14:textId="77777777" w:rsidR="00AC012E" w:rsidRDefault="0093302A">
      <w:p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service to being more features based and affordable. Gone are the days when you just messaged plain text in abbreviated form, today message can contain any forms of media. With ever growing user base, being engaged in this medium messaging as a platform was bound to leap to the next level of innovation - Chatbots. This pilot Project aims to implement a Chatbot kind of system like a travel guide using Python where it asks says and replies to the user commands.</w:t>
      </w:r>
    </w:p>
    <w:p w14:paraId="12BFDB79" w14:textId="77777777" w:rsidR="00AC012E" w:rsidRDefault="00AC012E">
      <w:pPr>
        <w:spacing w:after="0" w:line="100" w:lineRule="atLeast"/>
        <w:rPr>
          <w:rFonts w:asciiTheme="majorHAnsi" w:eastAsia="Verdana" w:hAnsiTheme="majorHAnsi" w:cs="Verdana"/>
          <w:sz w:val="24"/>
          <w:szCs w:val="24"/>
        </w:rPr>
      </w:pPr>
    </w:p>
    <w:p w14:paraId="655368DA" w14:textId="77777777" w:rsidR="00AC012E" w:rsidRDefault="0093302A">
      <w:pPr>
        <w:spacing w:after="0" w:line="100" w:lineRule="atLeast"/>
        <w:rPr>
          <w:rFonts w:asciiTheme="majorHAnsi" w:eastAsia="Verdana" w:hAnsiTheme="majorHAnsi" w:cs="Verdana"/>
          <w:b/>
          <w:sz w:val="24"/>
          <w:szCs w:val="24"/>
        </w:rPr>
      </w:pPr>
      <w:r>
        <w:rPr>
          <w:rFonts w:asciiTheme="majorHAnsi" w:eastAsia="Verdana" w:hAnsiTheme="majorHAnsi" w:cs="Verdana"/>
          <w:b/>
          <w:sz w:val="24"/>
          <w:szCs w:val="24"/>
        </w:rPr>
        <w:t>Responsibilities:</w:t>
      </w:r>
    </w:p>
    <w:p w14:paraId="4BEA605E"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w:t>
      </w:r>
    </w:p>
    <w:p w14:paraId="797FC292"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Understanding the problem</w:t>
      </w:r>
    </w:p>
    <w:p w14:paraId="355865BB"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Gathering the data to train the chatbot </w:t>
      </w:r>
    </w:p>
    <w:p w14:paraId="1B43992B"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 Pre-processing</w:t>
      </w:r>
    </w:p>
    <w:p w14:paraId="0B57BF1F"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Selecting NLP techniques</w:t>
      </w:r>
    </w:p>
    <w:p w14:paraId="404BBA17"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Implementing and training the chatbot</w:t>
      </w:r>
    </w:p>
    <w:p w14:paraId="342ED62E"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Testing and Evaluating  </w:t>
      </w:r>
    </w:p>
    <w:p w14:paraId="03DB63AE" w14:textId="77777777" w:rsidR="00AC012E" w:rsidRDefault="0093302A">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Deployment </w:t>
      </w:r>
    </w:p>
    <w:p w14:paraId="128BA9D5" w14:textId="77777777" w:rsidR="00AC012E" w:rsidRDefault="00AC012E"/>
    <w:p w14:paraId="12FF1CE2" w14:textId="77777777" w:rsidR="00AC012E" w:rsidRDefault="00AC012E"/>
    <w:p w14:paraId="6003CF09" w14:textId="77777777" w:rsidR="00AC012E" w:rsidRDefault="0093302A">
      <w:r>
        <w:rPr>
          <w:rFonts w:ascii="Segoe UI" w:hAnsi="Segoe UI" w:cs="Segoe UI"/>
          <w:color w:val="161616"/>
          <w:shd w:val="clear" w:color="auto" w:fill="FFFFFF"/>
        </w:rPr>
        <w:t xml:space="preserve"> </w:t>
      </w:r>
      <w:r>
        <w:pict w14:anchorId="70D898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6"/>
          </v:shape>
        </w:pict>
      </w:r>
    </w:p>
    <w:sectPr w:rsidR="00AC0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ont433">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TimesNewRoman,Bold">
    <w:altName w:val="Times New Roman"/>
    <w:charset w:val="00"/>
    <w:family w:val="auto"/>
    <w:pitch w:val="default"/>
    <w:sig w:usb0="00000003" w:usb1="00000000" w:usb2="00000000" w:usb3="00000000" w:csb0="00000001" w:csb1="00000000"/>
  </w:font>
  <w:font w:name="TimesNewRoman">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66C6E9"/>
    <w:multiLevelType w:val="singleLevel"/>
    <w:tmpl w:val="EA66C6E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2" w15:restartNumberingAfterBreak="0">
    <w:nsid w:val="00000003"/>
    <w:multiLevelType w:val="multilevel"/>
    <w:tmpl w:val="00000003"/>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3" w15:restartNumberingAfterBreak="0">
    <w:nsid w:val="00000004"/>
    <w:multiLevelType w:val="multilevel"/>
    <w:tmpl w:val="00000004"/>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4" w15:restartNumberingAfterBreak="0">
    <w:nsid w:val="00000005"/>
    <w:multiLevelType w:val="multilevel"/>
    <w:tmpl w:val="00000005"/>
    <w:lvl w:ilvl="0">
      <w:start w:val="1"/>
      <w:numFmt w:val="bullet"/>
      <w:lvlText w:val=""/>
      <w:lvlJc w:val="left"/>
      <w:pPr>
        <w:tabs>
          <w:tab w:val="left" w:pos="0"/>
        </w:tabs>
        <w:ind w:left="720" w:hanging="360"/>
      </w:pPr>
      <w:rPr>
        <w:rFonts w:ascii="Wingdings" w:hAnsi="Wingdings" w:cs="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cs="Wingdings"/>
      </w:rPr>
    </w:lvl>
    <w:lvl w:ilvl="3">
      <w:start w:val="1"/>
      <w:numFmt w:val="bullet"/>
      <w:lvlText w:val=""/>
      <w:lvlJc w:val="left"/>
      <w:pPr>
        <w:tabs>
          <w:tab w:val="left" w:pos="0"/>
        </w:tabs>
        <w:ind w:left="2880" w:hanging="360"/>
      </w:pPr>
      <w:rPr>
        <w:rFonts w:ascii="Symbol" w:hAnsi="Symbol" w:cs="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cs="Wingdings"/>
      </w:rPr>
    </w:lvl>
    <w:lvl w:ilvl="6">
      <w:start w:val="1"/>
      <w:numFmt w:val="bullet"/>
      <w:lvlText w:val=""/>
      <w:lvlJc w:val="left"/>
      <w:pPr>
        <w:tabs>
          <w:tab w:val="left" w:pos="0"/>
        </w:tabs>
        <w:ind w:left="5040" w:hanging="360"/>
      </w:pPr>
      <w:rPr>
        <w:rFonts w:ascii="Symbol" w:hAnsi="Symbol" w:cs="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cs="Wingdings"/>
      </w:rPr>
    </w:lvl>
  </w:abstractNum>
  <w:num w:numId="1" w16cid:durableId="273752282">
    <w:abstractNumId w:val="4"/>
  </w:num>
  <w:num w:numId="2" w16cid:durableId="151798040">
    <w:abstractNumId w:val="1"/>
  </w:num>
  <w:num w:numId="3" w16cid:durableId="336736030">
    <w:abstractNumId w:val="2"/>
  </w:num>
  <w:num w:numId="4" w16cid:durableId="791290094">
    <w:abstractNumId w:val="3"/>
  </w:num>
  <w:num w:numId="5" w16cid:durableId="65981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5F0"/>
    <w:rsid w:val="00010CC2"/>
    <w:rsid w:val="00015691"/>
    <w:rsid w:val="00077779"/>
    <w:rsid w:val="000A7BC3"/>
    <w:rsid w:val="000E1A67"/>
    <w:rsid w:val="00122FE4"/>
    <w:rsid w:val="00155605"/>
    <w:rsid w:val="00173748"/>
    <w:rsid w:val="0017374B"/>
    <w:rsid w:val="002258E8"/>
    <w:rsid w:val="0023119B"/>
    <w:rsid w:val="00234954"/>
    <w:rsid w:val="00250FFE"/>
    <w:rsid w:val="002A4624"/>
    <w:rsid w:val="002B5121"/>
    <w:rsid w:val="0033724C"/>
    <w:rsid w:val="0033725E"/>
    <w:rsid w:val="00350119"/>
    <w:rsid w:val="00353CB5"/>
    <w:rsid w:val="00391CDE"/>
    <w:rsid w:val="003A5480"/>
    <w:rsid w:val="003E7C09"/>
    <w:rsid w:val="003F5282"/>
    <w:rsid w:val="00405FF9"/>
    <w:rsid w:val="00420E00"/>
    <w:rsid w:val="00423692"/>
    <w:rsid w:val="00465D96"/>
    <w:rsid w:val="00480239"/>
    <w:rsid w:val="004A4902"/>
    <w:rsid w:val="004D0968"/>
    <w:rsid w:val="004D169D"/>
    <w:rsid w:val="004D2767"/>
    <w:rsid w:val="00515125"/>
    <w:rsid w:val="00536E98"/>
    <w:rsid w:val="005563C8"/>
    <w:rsid w:val="00557C69"/>
    <w:rsid w:val="00562F14"/>
    <w:rsid w:val="005755F0"/>
    <w:rsid w:val="005B3EC0"/>
    <w:rsid w:val="00641FC9"/>
    <w:rsid w:val="006B3246"/>
    <w:rsid w:val="006B7B23"/>
    <w:rsid w:val="006C4624"/>
    <w:rsid w:val="0070684D"/>
    <w:rsid w:val="00707F21"/>
    <w:rsid w:val="00713876"/>
    <w:rsid w:val="00725A85"/>
    <w:rsid w:val="00727A8D"/>
    <w:rsid w:val="00762D73"/>
    <w:rsid w:val="007B1574"/>
    <w:rsid w:val="008138B5"/>
    <w:rsid w:val="00842A8E"/>
    <w:rsid w:val="00884559"/>
    <w:rsid w:val="00886656"/>
    <w:rsid w:val="008A6AC1"/>
    <w:rsid w:val="008B2DAC"/>
    <w:rsid w:val="008B30B9"/>
    <w:rsid w:val="008C62E1"/>
    <w:rsid w:val="00924F89"/>
    <w:rsid w:val="00932664"/>
    <w:rsid w:val="0093302A"/>
    <w:rsid w:val="00937411"/>
    <w:rsid w:val="00952D63"/>
    <w:rsid w:val="00971316"/>
    <w:rsid w:val="009A235D"/>
    <w:rsid w:val="009B439A"/>
    <w:rsid w:val="009D020F"/>
    <w:rsid w:val="00A17149"/>
    <w:rsid w:val="00AA6995"/>
    <w:rsid w:val="00AC012E"/>
    <w:rsid w:val="00AD0A7E"/>
    <w:rsid w:val="00BA1A37"/>
    <w:rsid w:val="00BA40B8"/>
    <w:rsid w:val="00BC0C00"/>
    <w:rsid w:val="00BD7FA9"/>
    <w:rsid w:val="00C00EC7"/>
    <w:rsid w:val="00C13F1B"/>
    <w:rsid w:val="00C45962"/>
    <w:rsid w:val="00C80764"/>
    <w:rsid w:val="00C934F4"/>
    <w:rsid w:val="00C93D65"/>
    <w:rsid w:val="00CC063D"/>
    <w:rsid w:val="00CC54E0"/>
    <w:rsid w:val="00CD6796"/>
    <w:rsid w:val="00CE135F"/>
    <w:rsid w:val="00D1170E"/>
    <w:rsid w:val="00E62497"/>
    <w:rsid w:val="00EC1D7D"/>
    <w:rsid w:val="00EE5CCA"/>
    <w:rsid w:val="00EF04D6"/>
    <w:rsid w:val="00F027B2"/>
    <w:rsid w:val="00F033D9"/>
    <w:rsid w:val="00F102AD"/>
    <w:rsid w:val="00F16C17"/>
    <w:rsid w:val="00F24C4C"/>
    <w:rsid w:val="00F43168"/>
    <w:rsid w:val="00FC279F"/>
    <w:rsid w:val="1E0F0786"/>
    <w:rsid w:val="4E57932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26115CFA-B068-45E3-934A-BA4ABCA4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hAnsi="Calibri" w:cs="font433"/>
      <w:sz w:val="22"/>
      <w:szCs w:val="22"/>
      <w:lang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paragraph" w:styleId="ListParagraph">
    <w:name w:val="List Paragraph"/>
    <w:basedOn w:val="Normal"/>
    <w:link w:val="ListParagraphChar"/>
    <w:uiPriority w:val="34"/>
    <w:qFormat/>
    <w:pPr>
      <w:spacing w:after="0" w:line="100" w:lineRule="atLeast"/>
      <w:ind w:left="720"/>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Pr>
      <w:rFonts w:ascii="Times New Roman" w:eastAsia="Times New Roman" w:hAnsi="Times New Roman" w:cs="Times New Roman"/>
      <w:sz w:val="24"/>
      <w:szCs w:val="24"/>
      <w:lang w:val="en-US" w:eastAsia="ar-SA"/>
    </w:rPr>
  </w:style>
  <w:style w:type="paragraph" w:customStyle="1" w:styleId="trt0xe">
    <w:name w:val="trt0xe"/>
    <w:basedOn w:val="Normal"/>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pythonnumbercolor">
    <w:name w:val="pythonnumbercolor"/>
    <w:basedOn w:val="DefaultParagraphFont"/>
  </w:style>
  <w:style w:type="character" w:customStyle="1" w:styleId="pythonstringcolor">
    <w:name w:val="pythonstringcolor"/>
    <w:basedOn w:val="DefaultParagraphFont"/>
  </w:style>
  <w:style w:type="character" w:customStyle="1" w:styleId="UnresolvedMention1">
    <w:name w:val="Unresolved Mention1"/>
    <w:basedOn w:val="DefaultParagraphFont"/>
    <w:uiPriority w:val="99"/>
    <w:semiHidden/>
    <w:unhideWhenUsed/>
    <w:rsid w:val="00122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0f80285869a718693d108bbd1e485c77134f4b0419514c4847440321091b5b58120b150a10415f5b0d435601514841481f0f2b5613581957545f4d5d4a0e560c0a4257587a4553524f08534e160c120312494a411b0b15416a44564a141a245d4340010a13071446585e0057580f1b525a4553524f01514b1a0e12001443584f446&amp;docType=docx" TargetMode="External"/><Relationship Id="rId11" Type="http://schemas.openxmlformats.org/officeDocument/2006/relationships/customXml" Target="../customXml/item3.xml"/><Relationship Id="rId5" Type="http://schemas.openxmlformats.org/officeDocument/2006/relationships/hyperlink" Target="https://www.google.com/search?sca_esv=70a532a702b7bdb6&amp;rlz=1C1RXQR_enIN1082IN1082&amp;sxsrf=AE3TifO8NkpL5XOyqoCBp0stSKTuwhpiBw%3A1758903405230&amp;q=Extended+Producer+Responsibility&amp;sa=X&amp;ved=2ahUKEwiUwqbl6faPAxXJUGwGHaXZOlcQxccNegQIPxAB&amp;mstk=AUtExfB3Ir_Phrl3czmGpmrqcbxZQODQIWP7en3lqpYQWAZnLJtknN8QzI_YxyX8UG_P2zfzltG6YVKc2lT2gY5ktLLj3x0PmjXHdJRgdOWgaZKkcjadhB4IW4fpBRQBTLExy7EmvVIVj2mvxqAwXjZ-X3JZxuXAjXWSQV2dtBMLDe_LSsbHDPYwyB0mYES-46MqHn6MMxO4ihQxya-arNNFqnBCbqcebzKmkYqCqz-uSbLkn-WxZuJIZEkv58ZG-f0-W36wAZAxkxlrF9O2XHp2xvIB&amp;csui=3"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46AA5D-0B89-42AE-8B8F-F366164B6D10}"/>
</file>

<file path=customXml/itemProps2.xml><?xml version="1.0" encoding="utf-8"?>
<ds:datastoreItem xmlns:ds="http://schemas.openxmlformats.org/officeDocument/2006/customXml" ds:itemID="{EABECBBF-30E7-4C8A-A424-6259F81243F2}"/>
</file>

<file path=customXml/itemProps3.xml><?xml version="1.0" encoding="utf-8"?>
<ds:datastoreItem xmlns:ds="http://schemas.openxmlformats.org/officeDocument/2006/customXml" ds:itemID="{8DBDF31E-C207-4A82-BF88-F86BB466A636}"/>
</file>

<file path=docProps/app.xml><?xml version="1.0" encoding="utf-8"?>
<Properties xmlns="http://schemas.openxmlformats.org/officeDocument/2006/extended-properties" xmlns:vt="http://schemas.openxmlformats.org/officeDocument/2006/docPropsVTypes">
  <Template>Normal.dotm</Template>
  <TotalTime>2</TotalTime>
  <Pages>5</Pages>
  <Words>1311</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balakrishna masanam</dc:creator>
  <cp:lastModifiedBy>Isha Bhosale</cp:lastModifiedBy>
  <cp:revision>2</cp:revision>
  <dcterms:created xsi:type="dcterms:W3CDTF">2025-10-13T13:22:00Z</dcterms:created>
  <dcterms:modified xsi:type="dcterms:W3CDTF">2025-10-13T13:22:00Z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43b8500f49d6e05211f8d33464e1233ff7031a1d1be6aadec73e85c050f897d8</vt:lpwstr>
  </property>
  <property fmtid="{D5CDD505-2E9C-101B-9397-08002B2CF9AE}" pid="3" name="ICV">
    <vt:lpwstr>F5DD89FA7DCB4E9384A1B49AF152B3CF_12</vt:lpwstr>
  </property>
  <property fmtid="{D5CDD505-2E9C-101B-9397-08002B2CF9AE}" pid="4" name="KSOProductBuildVer">
    <vt:lpwstr>1033-12.2.0.18911</vt:lpwstr>
  </property>
  <property fmtid="{D5CDD505-2E9C-101B-9397-08002B2CF9AE}" pid="5" name="ContentTypeId">
    <vt:lpwstr>0x0101002A915219D706AD49BD9FD697C2734D69</vt:lpwstr>
  </property>
</Properties>
</file>